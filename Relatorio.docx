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2C93E6A" w14:textId="1FBB2856" w:rsidR="00A83F79" w:rsidRPr="000D7293" w:rsidRDefault="00A83F79" w:rsidP="00A83F79">
      <w:pPr>
        <w:pStyle w:val="AllCapsCentered"/>
        <w:rPr>
          <w:rFonts w:ascii="Cambria" w:hAnsi="Cambria" w:cs="Arial"/>
          <w:color w:val="17365D"/>
          <w:sz w:val="28"/>
          <w:szCs w:val="40"/>
          <w:lang w:val="pt-PT"/>
        </w:rPr>
      </w:pPr>
      <w:r w:rsidRPr="000D7293">
        <w:rPr>
          <w:noProof/>
          <w:lang w:val="pt-PT" w:eastAsia="pt-PT" w:bidi="ar-SA"/>
        </w:rPr>
        <w:drawing>
          <wp:inline distT="0" distB="0" distL="0" distR="0" wp14:anchorId="06ECCF95" wp14:editId="45E438A8">
            <wp:extent cx="2514600" cy="781050"/>
            <wp:effectExtent l="0" t="0" r="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52BFB38" w14:textId="484D1C91" w:rsidR="002F46F2" w:rsidRPr="000D7293" w:rsidRDefault="002F46F2">
      <w:pPr>
        <w:pStyle w:val="AllCapsCentered"/>
        <w:spacing w:before="1920"/>
        <w:jc w:val="right"/>
        <w:rPr>
          <w:rFonts w:ascii="Cambria" w:hAnsi="Cambria" w:cs="Arial"/>
          <w:color w:val="365F91"/>
          <w:sz w:val="28"/>
          <w:szCs w:val="40"/>
          <w:lang w:val="pt-PT"/>
        </w:rPr>
      </w:pPr>
      <w:r w:rsidRPr="000D7293">
        <w:rPr>
          <w:rFonts w:ascii="Cambria" w:hAnsi="Cambria" w:cs="Arial"/>
          <w:color w:val="365F91"/>
          <w:sz w:val="28"/>
          <w:szCs w:val="40"/>
          <w:lang w:val="pt-PT"/>
        </w:rPr>
        <w:t xml:space="preserve">Relatório de </w:t>
      </w:r>
      <w:r w:rsidR="003A5CCC">
        <w:rPr>
          <w:rFonts w:ascii="Cambria" w:hAnsi="Cambria" w:cs="Arial"/>
          <w:color w:val="365F91"/>
          <w:sz w:val="28"/>
          <w:szCs w:val="40"/>
          <w:lang w:val="pt-PT"/>
        </w:rPr>
        <w:t>trabalho prático</w:t>
      </w:r>
    </w:p>
    <w:p w14:paraId="53516025" w14:textId="727B79B2" w:rsidR="002F46F2" w:rsidRPr="000D7293" w:rsidRDefault="00DE590C">
      <w:pPr>
        <w:pStyle w:val="Ttulo"/>
        <w:jc w:val="right"/>
        <w:rPr>
          <w:color w:val="365F91"/>
          <w:lang w:val="pt-PT"/>
        </w:rPr>
      </w:pPr>
      <w:r>
        <w:rPr>
          <w:color w:val="365F91"/>
          <w:lang w:val="pt-PT"/>
        </w:rPr>
        <w:t>“Sistema Nacional Covid-19”</w:t>
      </w:r>
    </w:p>
    <w:p w14:paraId="3E613CA3" w14:textId="54CD65AA" w:rsidR="00DE590C" w:rsidRDefault="00DE590C" w:rsidP="00DE590C">
      <w:pPr>
        <w:pStyle w:val="AllCapsCentered"/>
        <w:spacing w:before="600"/>
        <w:jc w:val="right"/>
        <w:rPr>
          <w:rFonts w:ascii="Cambria" w:hAnsi="Cambria" w:cs="Arial"/>
          <w:color w:val="365F91"/>
          <w:sz w:val="28"/>
          <w:szCs w:val="40"/>
          <w:lang w:val="pt-PT"/>
        </w:rPr>
      </w:pPr>
      <w:r>
        <w:rPr>
          <w:rFonts w:ascii="Cambria" w:hAnsi="Cambria" w:cs="Arial"/>
          <w:color w:val="365F91"/>
          <w:sz w:val="28"/>
          <w:szCs w:val="40"/>
          <w:lang w:val="pt-PT"/>
        </w:rPr>
        <w:t>Joana jesus e tatiana maia</w:t>
      </w:r>
    </w:p>
    <w:p w14:paraId="3D563ED5" w14:textId="76187B76" w:rsidR="00535585" w:rsidRPr="000D7293" w:rsidRDefault="007C7F01" w:rsidP="00DE590C">
      <w:pPr>
        <w:pStyle w:val="AllCapsCentered"/>
        <w:spacing w:before="600"/>
        <w:jc w:val="right"/>
        <w:rPr>
          <w:rFonts w:ascii="Cambria" w:hAnsi="Cambria" w:cs="Arial"/>
          <w:color w:val="365F91"/>
          <w:szCs w:val="40"/>
          <w:lang w:val="pt-PT"/>
        </w:rPr>
      </w:pPr>
      <w:r w:rsidRPr="000D7293">
        <w:rPr>
          <w:rFonts w:ascii="Cambria" w:hAnsi="Cambria" w:cs="Arial"/>
          <w:color w:val="365F91"/>
          <w:szCs w:val="40"/>
          <w:lang w:val="pt-PT"/>
        </w:rPr>
        <w:t xml:space="preserve">Aluno </w:t>
      </w:r>
      <w:r w:rsidR="00535585" w:rsidRPr="000D7293">
        <w:rPr>
          <w:rFonts w:ascii="Cambria" w:hAnsi="Cambria" w:cs="Arial"/>
          <w:color w:val="365F91"/>
          <w:szCs w:val="40"/>
          <w:lang w:val="pt-PT"/>
        </w:rPr>
        <w:t xml:space="preserve">nº </w:t>
      </w:r>
      <w:r w:rsidR="00DE590C">
        <w:rPr>
          <w:rFonts w:ascii="Cambria" w:hAnsi="Cambria" w:cs="Arial"/>
          <w:color w:val="365F91"/>
          <w:szCs w:val="40"/>
          <w:lang w:val="pt-PT"/>
        </w:rPr>
        <w:t>10946 e 14887</w:t>
      </w:r>
    </w:p>
    <w:p w14:paraId="75C58F86" w14:textId="77777777" w:rsidR="00623550" w:rsidRPr="000D7293" w:rsidRDefault="00623550" w:rsidP="000D7293">
      <w:pPr>
        <w:rPr>
          <w:lang w:val="pt-PT"/>
        </w:rPr>
      </w:pPr>
    </w:p>
    <w:p w14:paraId="2DDD2073" w14:textId="77777777" w:rsidR="000D7293" w:rsidRPr="000D7293" w:rsidRDefault="000D7293" w:rsidP="000D7293">
      <w:pPr>
        <w:rPr>
          <w:lang w:val="pt-PT"/>
        </w:rPr>
      </w:pPr>
    </w:p>
    <w:p w14:paraId="173297B9" w14:textId="77777777" w:rsidR="000D7293" w:rsidRPr="000D7293" w:rsidRDefault="000D7293" w:rsidP="000D7293">
      <w:pPr>
        <w:rPr>
          <w:lang w:val="pt-PT"/>
        </w:rPr>
      </w:pPr>
    </w:p>
    <w:p w14:paraId="352F03C4" w14:textId="13F55F13" w:rsidR="0002325C" w:rsidRPr="000D7293" w:rsidRDefault="0002325C" w:rsidP="007C7F01">
      <w:pPr>
        <w:pStyle w:val="StyleCentered"/>
        <w:jc w:val="right"/>
        <w:rPr>
          <w:rFonts w:ascii="Cambria" w:hAnsi="Cambria" w:cs="Arial"/>
          <w:color w:val="17365D"/>
          <w:lang w:val="pt-PT"/>
        </w:rPr>
      </w:pPr>
      <w:r w:rsidRPr="000D7293">
        <w:rPr>
          <w:rFonts w:ascii="Cambria" w:hAnsi="Cambria" w:cs="Arial"/>
          <w:color w:val="17365D"/>
          <w:lang w:val="pt-PT"/>
        </w:rPr>
        <w:t>Trabalho realizado sob a orientação de:</w:t>
      </w:r>
    </w:p>
    <w:p w14:paraId="6ED59D03" w14:textId="5D995110" w:rsidR="0002325C" w:rsidRPr="000D7293" w:rsidRDefault="003A5CCC" w:rsidP="007C7F01">
      <w:pPr>
        <w:pStyle w:val="StyleCentered"/>
        <w:jc w:val="right"/>
        <w:rPr>
          <w:rFonts w:ascii="Cambria" w:hAnsi="Cambria" w:cs="Arial"/>
          <w:color w:val="17365D"/>
          <w:lang w:val="pt-PT"/>
        </w:rPr>
      </w:pPr>
      <w:r>
        <w:rPr>
          <w:rFonts w:ascii="Cambria" w:hAnsi="Cambria" w:cs="Arial"/>
          <w:color w:val="17365D"/>
          <w:lang w:val="pt-PT"/>
        </w:rPr>
        <w:t>Luís Ferreira</w:t>
      </w:r>
    </w:p>
    <w:p w14:paraId="49DE7F92" w14:textId="77777777" w:rsidR="002C55AC" w:rsidRPr="000D7293" w:rsidRDefault="002C55AC" w:rsidP="000D7293">
      <w:pPr>
        <w:rPr>
          <w:lang w:val="pt-PT"/>
        </w:rPr>
      </w:pPr>
    </w:p>
    <w:p w14:paraId="0AF353AD" w14:textId="77777777" w:rsidR="000D7293" w:rsidRPr="000D7293" w:rsidRDefault="000D7293" w:rsidP="000D7293">
      <w:pPr>
        <w:rPr>
          <w:lang w:val="pt-PT"/>
        </w:rPr>
      </w:pPr>
    </w:p>
    <w:p w14:paraId="33DDC18E" w14:textId="77777777" w:rsidR="000D7293" w:rsidRPr="000D7293" w:rsidRDefault="000D7293" w:rsidP="000D7293">
      <w:pPr>
        <w:rPr>
          <w:lang w:val="pt-PT"/>
        </w:rPr>
      </w:pPr>
    </w:p>
    <w:p w14:paraId="57E17BB3" w14:textId="2AB72E9D" w:rsidR="003A5CCC" w:rsidRDefault="003A5CCC" w:rsidP="003A5CCC">
      <w:pPr>
        <w:pStyle w:val="StyleCentered"/>
        <w:spacing w:line="480" w:lineRule="auto"/>
        <w:jc w:val="right"/>
        <w:rPr>
          <w:rFonts w:ascii="Cambria" w:hAnsi="Cambria" w:cs="Arial"/>
          <w:b/>
          <w:color w:val="365F91"/>
          <w:lang w:val="pt-PT"/>
        </w:rPr>
      </w:pPr>
      <w:r>
        <w:rPr>
          <w:rFonts w:ascii="Cambria" w:hAnsi="Cambria" w:cs="Arial"/>
          <w:b/>
          <w:color w:val="365F91"/>
          <w:lang w:val="pt-PT"/>
        </w:rPr>
        <w:t>Linguagens de Programação II</w:t>
      </w:r>
    </w:p>
    <w:p w14:paraId="43ABCEF4" w14:textId="4E095A7E" w:rsidR="0002325C" w:rsidRPr="003A5CCC" w:rsidRDefault="0002325C" w:rsidP="003A5CCC">
      <w:pPr>
        <w:pStyle w:val="StyleCentered"/>
        <w:spacing w:line="480" w:lineRule="auto"/>
        <w:jc w:val="right"/>
        <w:rPr>
          <w:rFonts w:ascii="Cambria" w:hAnsi="Cambria" w:cs="Arial"/>
          <w:b/>
          <w:color w:val="365F91"/>
          <w:sz w:val="20"/>
          <w:szCs w:val="16"/>
          <w:lang w:val="pt-PT"/>
        </w:rPr>
      </w:pPr>
      <w:r w:rsidRPr="003A5CCC">
        <w:rPr>
          <w:rFonts w:ascii="Cambria" w:hAnsi="Cambria" w:cs="Arial"/>
          <w:b/>
          <w:color w:val="365F91"/>
          <w:sz w:val="20"/>
          <w:szCs w:val="16"/>
          <w:lang w:val="pt-PT"/>
        </w:rPr>
        <w:t>Licenciatura em Engenharia de Sistemas Informáticos</w:t>
      </w:r>
    </w:p>
    <w:p w14:paraId="2067C93B" w14:textId="4F18934C" w:rsidR="007C7F01" w:rsidRPr="000D7293" w:rsidRDefault="00A34D0E" w:rsidP="003A5CCC">
      <w:pPr>
        <w:pStyle w:val="StyleCentered"/>
        <w:spacing w:line="480" w:lineRule="auto"/>
        <w:jc w:val="right"/>
        <w:rPr>
          <w:rFonts w:ascii="Cambria" w:hAnsi="Cambria" w:cs="Arial"/>
          <w:color w:val="17365D"/>
          <w:lang w:val="pt-PT"/>
        </w:rPr>
      </w:pPr>
      <w:r>
        <w:rPr>
          <w:rFonts w:ascii="Cambria" w:hAnsi="Cambria" w:cs="Arial"/>
          <w:color w:val="17365D"/>
          <w:lang w:val="pt-PT"/>
        </w:rPr>
        <w:t>Barcelos, Abril de 2020</w:t>
      </w:r>
    </w:p>
    <w:p w14:paraId="29A37DB0" w14:textId="77777777" w:rsidR="002F46F2" w:rsidRPr="000D7293" w:rsidRDefault="002F46F2">
      <w:pPr>
        <w:rPr>
          <w:lang w:val="pt-PT"/>
        </w:rPr>
      </w:pPr>
    </w:p>
    <w:p w14:paraId="0019972B" w14:textId="77777777" w:rsidR="002F46F2" w:rsidRPr="000D7293" w:rsidRDefault="002F46F2">
      <w:pPr>
        <w:rPr>
          <w:lang w:val="pt-PT"/>
        </w:rPr>
        <w:sectPr w:rsidR="002F46F2" w:rsidRPr="000D7293" w:rsidSect="003D1248">
          <w:footerReference w:type="even" r:id="rId9"/>
          <w:headerReference w:type="first" r:id="rId10"/>
          <w:pgSz w:w="11905" w:h="16837"/>
          <w:pgMar w:top="1701" w:right="1247" w:bottom="680" w:left="1814" w:header="720" w:footer="454" w:gutter="227"/>
          <w:cols w:space="720"/>
          <w:formProt w:val="0"/>
          <w:docGrid w:linePitch="240" w:charSpace="36864"/>
        </w:sectPr>
      </w:pPr>
    </w:p>
    <w:p w14:paraId="1044F354" w14:textId="77777777" w:rsidR="002F46F2" w:rsidRPr="000D7293" w:rsidRDefault="002F46F2" w:rsidP="003D1248">
      <w:pPr>
        <w:pStyle w:val="Seccao"/>
      </w:pPr>
      <w:r w:rsidRPr="000D7293">
        <w:lastRenderedPageBreak/>
        <w:t>Índice</w:t>
      </w:r>
    </w:p>
    <w:p w14:paraId="6DD49010" w14:textId="31398016" w:rsidR="007A251A" w:rsidRDefault="002F46F2">
      <w:pPr>
        <w:pStyle w:val="Sumrio1"/>
        <w:tabs>
          <w:tab w:val="left" w:pos="3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0D7293">
        <w:rPr>
          <w:lang w:val="pt-PT"/>
        </w:rPr>
        <w:fldChar w:fldCharType="begin"/>
      </w:r>
      <w:r w:rsidRPr="000D7293">
        <w:rPr>
          <w:lang w:val="pt-PT"/>
        </w:rPr>
        <w:instrText xml:space="preserve"> TOC \o "1-9" \h</w:instrText>
      </w:r>
      <w:r w:rsidRPr="000D7293">
        <w:rPr>
          <w:lang w:val="pt-PT"/>
        </w:rPr>
        <w:fldChar w:fldCharType="separate"/>
      </w:r>
      <w:r w:rsidR="007A251A" w:rsidRPr="003A5CCC">
        <w:rPr>
          <w:noProof/>
          <w:lang w:val="pt-PT"/>
        </w:rPr>
        <w:t>1</w:t>
      </w:r>
      <w:r w:rsidR="007A251A"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  <w:tab/>
      </w:r>
      <w:r w:rsidR="00DE590C">
        <w:rPr>
          <w:noProof/>
          <w:lang w:val="pt-PT"/>
        </w:rPr>
        <w:t xml:space="preserve">Introção </w:t>
      </w:r>
      <w:r w:rsidR="00DE590C">
        <w:rPr>
          <w:noProof/>
          <w:lang w:val="pt-PT"/>
        </w:rPr>
        <w:tab/>
      </w:r>
      <w:r w:rsidR="00DE590C">
        <w:rPr>
          <w:noProof/>
          <w:lang w:val="pt-PT"/>
        </w:rPr>
        <w:tab/>
      </w:r>
      <w:r w:rsidR="00594D18" w:rsidRPr="00AD2267">
        <w:rPr>
          <w:noProof/>
          <w:lang w:val="pt-PT"/>
        </w:rPr>
        <w:t>3</w:t>
      </w:r>
    </w:p>
    <w:p w14:paraId="0E4E836C" w14:textId="6E58F79E" w:rsidR="007A251A" w:rsidRPr="005642AD" w:rsidRDefault="007A251A" w:rsidP="005642AD">
      <w:pPr>
        <w:pStyle w:val="Sumrio2"/>
        <w:tabs>
          <w:tab w:val="left" w:pos="776"/>
        </w:tabs>
        <w:rPr>
          <w:rFonts w:asciiTheme="minorHAnsi" w:eastAsiaTheme="minorEastAsia" w:hAnsiTheme="minorHAnsi" w:cstheme="minorBidi"/>
          <w:bCs w:val="0"/>
          <w:noProof/>
          <w:kern w:val="0"/>
          <w:sz w:val="24"/>
          <w:szCs w:val="24"/>
          <w:lang w:val="pt-PT" w:eastAsia="ja-JP" w:bidi="ar-SA"/>
        </w:rPr>
      </w:pPr>
      <w:r w:rsidRPr="001D301E">
        <w:rPr>
          <w:noProof/>
          <w:lang w:val="pt-PT"/>
        </w:rPr>
        <w:t>1.1</w:t>
      </w:r>
      <w:r w:rsidR="005642AD">
        <w:rPr>
          <w:rFonts w:asciiTheme="minorHAnsi" w:eastAsiaTheme="minorEastAsia" w:hAnsiTheme="minorHAnsi" w:cstheme="minorBidi"/>
          <w:bCs w:val="0"/>
          <w:noProof/>
          <w:kern w:val="0"/>
          <w:sz w:val="24"/>
          <w:szCs w:val="24"/>
          <w:lang w:val="pt-PT" w:eastAsia="ja-JP" w:bidi="ar-SA"/>
        </w:rPr>
        <w:t xml:space="preserve"> </w:t>
      </w:r>
      <w:r w:rsidR="00DE590C">
        <w:rPr>
          <w:noProof/>
          <w:lang w:val="pt-PT"/>
        </w:rPr>
        <w:t>Descrição do problema</w:t>
      </w:r>
      <w:r w:rsidRPr="003A5CCC">
        <w:rPr>
          <w:noProof/>
          <w:lang w:val="pt-PT"/>
        </w:rPr>
        <w:tab/>
      </w:r>
      <w:r w:rsidR="00DE590C">
        <w:rPr>
          <w:noProof/>
          <w:lang w:val="pt-PT"/>
        </w:rPr>
        <w:tab/>
      </w:r>
      <w:r w:rsidR="00594D18" w:rsidRPr="00AD2267">
        <w:rPr>
          <w:noProof/>
          <w:lang w:val="pt-PT"/>
        </w:rPr>
        <w:t>3</w:t>
      </w:r>
    </w:p>
    <w:p w14:paraId="75147A28" w14:textId="03FDB1D6" w:rsidR="007A251A" w:rsidRPr="00AD2267" w:rsidRDefault="007A251A">
      <w:pPr>
        <w:pStyle w:val="Sumrio2"/>
        <w:tabs>
          <w:tab w:val="left" w:pos="776"/>
        </w:tabs>
        <w:rPr>
          <w:noProof/>
          <w:lang w:val="pt-PT"/>
        </w:rPr>
      </w:pPr>
      <w:r w:rsidRPr="001D301E">
        <w:rPr>
          <w:noProof/>
          <w:lang w:val="pt-PT"/>
        </w:rPr>
        <w:t>1.2</w:t>
      </w:r>
      <w:r w:rsidR="005642AD">
        <w:rPr>
          <w:rFonts w:asciiTheme="minorHAnsi" w:eastAsiaTheme="minorEastAsia" w:hAnsiTheme="minorHAnsi" w:cstheme="minorBidi"/>
          <w:bCs w:val="0"/>
          <w:noProof/>
          <w:kern w:val="0"/>
          <w:sz w:val="24"/>
          <w:szCs w:val="24"/>
          <w:lang w:val="pt-PT" w:eastAsia="ja-JP" w:bidi="ar-SA"/>
        </w:rPr>
        <w:t xml:space="preserve"> </w:t>
      </w:r>
      <w:r w:rsidR="005642AD">
        <w:rPr>
          <w:noProof/>
          <w:lang w:val="pt-PT"/>
        </w:rPr>
        <w:t>Classes Implementadas</w:t>
      </w:r>
      <w:r w:rsidR="00251D6F">
        <w:rPr>
          <w:noProof/>
          <w:lang w:val="pt-PT"/>
        </w:rPr>
        <w:t xml:space="preserve"> e Estruturas de Dados</w:t>
      </w:r>
      <w:r w:rsidRPr="003A5CCC">
        <w:rPr>
          <w:noProof/>
          <w:lang w:val="pt-PT"/>
        </w:rPr>
        <w:tab/>
      </w:r>
      <w:r w:rsidR="005642AD">
        <w:rPr>
          <w:noProof/>
          <w:lang w:val="pt-PT"/>
        </w:rPr>
        <w:t xml:space="preserve">  </w:t>
      </w:r>
      <w:r w:rsidR="005642AD">
        <w:rPr>
          <w:noProof/>
          <w:lang w:val="pt-PT"/>
        </w:rPr>
        <w:tab/>
      </w:r>
      <w:r w:rsidR="00594D18" w:rsidRPr="00AD2267">
        <w:rPr>
          <w:noProof/>
          <w:lang w:val="pt-PT"/>
        </w:rPr>
        <w:t>4</w:t>
      </w:r>
    </w:p>
    <w:p w14:paraId="2D9F4C04" w14:textId="77777777" w:rsidR="007A251A" w:rsidRDefault="007A251A">
      <w:pPr>
        <w:pStyle w:val="Sumrio1"/>
        <w:tabs>
          <w:tab w:val="left" w:pos="3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2</w:t>
      </w:r>
      <w:r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  <w:tab/>
      </w:r>
      <w:r w:rsidRPr="003A5CCC">
        <w:rPr>
          <w:noProof/>
          <w:lang w:val="pt-PT"/>
        </w:rPr>
        <w:t>&lt;Nome do Capítulo II&gt;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_Toc285453407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4</w:t>
      </w:r>
      <w:r>
        <w:rPr>
          <w:noProof/>
        </w:rPr>
        <w:fldChar w:fldCharType="end"/>
      </w:r>
    </w:p>
    <w:p w14:paraId="5333F61E" w14:textId="77777777" w:rsidR="007A251A" w:rsidRDefault="007A251A">
      <w:pPr>
        <w:pStyle w:val="Sumrio1"/>
        <w:tabs>
          <w:tab w:val="left" w:pos="3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3</w:t>
      </w:r>
      <w:r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  <w:tab/>
      </w:r>
      <w:r w:rsidRPr="003A5CCC">
        <w:rPr>
          <w:noProof/>
          <w:lang w:val="pt-PT"/>
        </w:rPr>
        <w:t>&lt;Nome do capítulo III&gt;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_Toc285453408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7</w:t>
      </w:r>
      <w:r>
        <w:rPr>
          <w:noProof/>
        </w:rPr>
        <w:fldChar w:fldCharType="end"/>
      </w:r>
    </w:p>
    <w:p w14:paraId="0B75AD60" w14:textId="77777777" w:rsidR="007A251A" w:rsidRDefault="007A251A">
      <w:pPr>
        <w:pStyle w:val="Sumrio1"/>
        <w:tabs>
          <w:tab w:val="left" w:pos="3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4</w:t>
      </w:r>
      <w:r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  <w:tab/>
      </w:r>
      <w:r w:rsidRPr="003A5CCC">
        <w:rPr>
          <w:noProof/>
          <w:lang w:val="pt-PT"/>
        </w:rPr>
        <w:t>&lt;Conclusão ... &gt;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_Toc285453409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11</w:t>
      </w:r>
      <w:r>
        <w:rPr>
          <w:noProof/>
        </w:rPr>
        <w:fldChar w:fldCharType="end"/>
      </w:r>
    </w:p>
    <w:p w14:paraId="3C88F280" w14:textId="77777777" w:rsidR="007A251A" w:rsidRDefault="007A251A">
      <w:pPr>
        <w:pStyle w:val="Sumrio1"/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Bibliografia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_Toc285453410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13</w:t>
      </w:r>
      <w:r>
        <w:rPr>
          <w:noProof/>
        </w:rPr>
        <w:fldChar w:fldCharType="end"/>
      </w:r>
    </w:p>
    <w:p w14:paraId="6CCBDBEF" w14:textId="77777777" w:rsidR="007A251A" w:rsidRDefault="007A251A">
      <w:pPr>
        <w:pStyle w:val="Sumrio1"/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Anexos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_Toc285453411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14</w:t>
      </w:r>
      <w:r>
        <w:rPr>
          <w:noProof/>
        </w:rPr>
        <w:fldChar w:fldCharType="end"/>
      </w:r>
    </w:p>
    <w:p w14:paraId="4EBE694D" w14:textId="49707C56" w:rsidR="003A5CCC" w:rsidRDefault="002F46F2" w:rsidP="0002726E">
      <w:pPr>
        <w:pStyle w:val="Sumrio1"/>
        <w:tabs>
          <w:tab w:val="clear" w:pos="660"/>
          <w:tab w:val="clear" w:pos="8835"/>
          <w:tab w:val="right" w:leader="dot" w:pos="8844"/>
        </w:tabs>
        <w:rPr>
          <w:lang w:val="pt-PT"/>
        </w:rPr>
      </w:pPr>
      <w:r w:rsidRPr="000D7293">
        <w:rPr>
          <w:lang w:val="pt-PT"/>
        </w:rPr>
        <w:fldChar w:fldCharType="end"/>
      </w:r>
    </w:p>
    <w:p w14:paraId="7B5ECDA6" w14:textId="77777777" w:rsidR="003A5CCC" w:rsidRDefault="003A5CCC">
      <w:pPr>
        <w:spacing w:before="0"/>
        <w:jc w:val="left"/>
        <w:rPr>
          <w:rFonts w:cs="Arial"/>
          <w:bCs/>
          <w:smallCaps/>
          <w:sz w:val="24"/>
          <w:szCs w:val="24"/>
          <w:lang w:val="pt-PT"/>
        </w:rPr>
      </w:pPr>
      <w:r>
        <w:rPr>
          <w:lang w:val="pt-PT"/>
        </w:rPr>
        <w:br w:type="page"/>
      </w:r>
    </w:p>
    <w:p w14:paraId="79DA812A" w14:textId="77777777" w:rsidR="002F46F2" w:rsidRPr="000D7293" w:rsidRDefault="002F46F2" w:rsidP="003D1248">
      <w:pPr>
        <w:pStyle w:val="Seccao"/>
      </w:pPr>
      <w:r w:rsidRPr="000D7293">
        <w:lastRenderedPageBreak/>
        <w:t>Lista de Tabelas</w:t>
      </w:r>
    </w:p>
    <w:p w14:paraId="4E9A326D" w14:textId="77777777" w:rsidR="002F46F2" w:rsidRPr="000D7293" w:rsidRDefault="002F46F2" w:rsidP="003D1248">
      <w:pPr>
        <w:rPr>
          <w:lang w:val="pt-PT"/>
        </w:rPr>
        <w:sectPr w:rsidR="002F46F2" w:rsidRPr="000D7293" w:rsidSect="003D1248">
          <w:footerReference w:type="default" r:id="rId11"/>
          <w:type w:val="oddPage"/>
          <w:pgSz w:w="11905" w:h="16837"/>
          <w:pgMar w:top="1701" w:right="1247" w:bottom="1134" w:left="1814" w:header="720" w:footer="720" w:gutter="227"/>
          <w:pgNumType w:fmt="upperRoman" w:start="1"/>
          <w:cols w:space="720"/>
          <w:docGrid w:linePitch="240" w:charSpace="36864"/>
        </w:sectPr>
      </w:pPr>
      <w:r w:rsidRPr="000D7293">
        <w:rPr>
          <w:lang w:val="pt-PT"/>
        </w:rPr>
        <w:fldChar w:fldCharType="begin"/>
      </w:r>
      <w:r w:rsidRPr="000D7293">
        <w:rPr>
          <w:lang w:val="pt-PT"/>
        </w:rPr>
        <w:instrText xml:space="preserve"> TOC \c "" </w:instrText>
      </w:r>
      <w:r w:rsidRPr="000D7293">
        <w:rPr>
          <w:lang w:val="pt-PT"/>
        </w:rPr>
        <w:fldChar w:fldCharType="end"/>
      </w:r>
    </w:p>
    <w:p w14:paraId="604A578F" w14:textId="77777777" w:rsidR="003D1248" w:rsidRDefault="003D1248">
      <w:pPr>
        <w:pStyle w:val="ndicedeilustraes"/>
        <w:tabs>
          <w:tab w:val="right" w:leader="dot" w:pos="8607"/>
        </w:tabs>
        <w:rPr>
          <w:rFonts w:asciiTheme="minorHAnsi" w:eastAsiaTheme="minorEastAsia" w:hAnsiTheme="minorHAnsi" w:cstheme="minorBidi"/>
          <w:noProof/>
          <w:kern w:val="0"/>
          <w:sz w:val="24"/>
          <w:szCs w:val="24"/>
          <w:lang w:val="pt-PT" w:eastAsia="ja-JP" w:bidi="ar-SA"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\c "Tabela" </w:instrText>
      </w:r>
      <w:r>
        <w:rPr>
          <w:lang w:val="pt-PT"/>
        </w:rPr>
        <w:fldChar w:fldCharType="separate"/>
      </w:r>
      <w:r w:rsidRPr="003A5CCC">
        <w:rPr>
          <w:noProof/>
          <w:lang w:val="pt-PT"/>
        </w:rPr>
        <w:t>Tabela 1: Descrição da tabela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_Toc285452524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2</w:t>
      </w:r>
      <w:r>
        <w:rPr>
          <w:noProof/>
        </w:rPr>
        <w:fldChar w:fldCharType="end"/>
      </w:r>
    </w:p>
    <w:p w14:paraId="1F0E0482" w14:textId="77777777" w:rsidR="003D1248" w:rsidRDefault="003D1248">
      <w:pPr>
        <w:pStyle w:val="ndicedeilustraes"/>
        <w:tabs>
          <w:tab w:val="right" w:leader="dot" w:pos="8607"/>
        </w:tabs>
        <w:rPr>
          <w:rFonts w:asciiTheme="minorHAnsi" w:eastAsiaTheme="minorEastAsia" w:hAnsiTheme="minorHAnsi" w:cstheme="minorBidi"/>
          <w:noProof/>
          <w:kern w:val="0"/>
          <w:sz w:val="24"/>
          <w:szCs w:val="24"/>
          <w:lang w:val="pt-PT" w:eastAsia="ja-JP" w:bidi="ar-SA"/>
        </w:rPr>
      </w:pPr>
      <w:r w:rsidRPr="003A5CCC">
        <w:rPr>
          <w:noProof/>
          <w:lang w:val="pt-PT"/>
        </w:rPr>
        <w:t>Tabela 2: Imagem do DGL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_Toc285452525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2</w:t>
      </w:r>
      <w:r>
        <w:rPr>
          <w:noProof/>
        </w:rPr>
        <w:fldChar w:fldCharType="end"/>
      </w:r>
    </w:p>
    <w:p w14:paraId="0C8D5758" w14:textId="24F62202" w:rsidR="003A5CCC" w:rsidRDefault="003D1248" w:rsidP="003D1248">
      <w:pPr>
        <w:rPr>
          <w:lang w:val="pt-PT"/>
        </w:rPr>
      </w:pPr>
      <w:r>
        <w:rPr>
          <w:lang w:val="pt-PT"/>
        </w:rPr>
        <w:fldChar w:fldCharType="end"/>
      </w:r>
    </w:p>
    <w:p w14:paraId="11837B8D" w14:textId="77777777" w:rsidR="003A5CCC" w:rsidRDefault="003A5CCC">
      <w:pPr>
        <w:spacing w:before="0"/>
        <w:jc w:val="left"/>
        <w:rPr>
          <w:lang w:val="pt-PT"/>
        </w:rPr>
      </w:pPr>
      <w:r>
        <w:rPr>
          <w:lang w:val="pt-PT"/>
        </w:rPr>
        <w:br w:type="page"/>
      </w:r>
    </w:p>
    <w:p w14:paraId="255C72FB" w14:textId="77777777" w:rsidR="002F46F2" w:rsidRPr="000D7293" w:rsidRDefault="002F46F2" w:rsidP="003D1248">
      <w:pPr>
        <w:pStyle w:val="Seccao"/>
      </w:pPr>
      <w:r w:rsidRPr="000D7293">
        <w:lastRenderedPageBreak/>
        <w:t>Lista de Figuras</w:t>
      </w:r>
    </w:p>
    <w:p w14:paraId="20FFF0B5" w14:textId="26F33FDD" w:rsidR="003D1248" w:rsidRDefault="003D1248">
      <w:pPr>
        <w:pStyle w:val="ndicedeilustraes"/>
        <w:tabs>
          <w:tab w:val="right" w:leader="dot" w:pos="8607"/>
        </w:tabs>
        <w:rPr>
          <w:rFonts w:asciiTheme="minorHAnsi" w:eastAsiaTheme="minorEastAsia" w:hAnsiTheme="minorHAnsi" w:cstheme="minorBidi"/>
          <w:noProof/>
          <w:kern w:val="0"/>
          <w:sz w:val="24"/>
          <w:szCs w:val="24"/>
          <w:lang w:val="pt-PT" w:eastAsia="ja-JP" w:bidi="ar-SA"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\c "Figura" </w:instrText>
      </w:r>
      <w:r>
        <w:rPr>
          <w:lang w:val="pt-PT"/>
        </w:rPr>
        <w:fldChar w:fldCharType="separate"/>
      </w:r>
      <w:r w:rsidR="005642AD">
        <w:rPr>
          <w:noProof/>
          <w:lang w:val="pt-PT"/>
        </w:rPr>
        <w:t xml:space="preserve">Figura 1: Diagrama de Classes 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_Toc285452537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2</w:t>
      </w:r>
      <w:r>
        <w:rPr>
          <w:noProof/>
        </w:rPr>
        <w:fldChar w:fldCharType="end"/>
      </w:r>
    </w:p>
    <w:p w14:paraId="6B1ED4CD" w14:textId="77777777" w:rsidR="002F46F2" w:rsidRPr="000D7293" w:rsidRDefault="003D1248" w:rsidP="00B537E7">
      <w:pPr>
        <w:rPr>
          <w:lang w:val="pt-PT"/>
        </w:rPr>
      </w:pPr>
      <w:r>
        <w:rPr>
          <w:lang w:val="pt-PT"/>
        </w:rPr>
        <w:fldChar w:fldCharType="end"/>
      </w:r>
    </w:p>
    <w:p w14:paraId="39A8C01C" w14:textId="77777777" w:rsidR="002F46F2" w:rsidRPr="000D7293" w:rsidRDefault="002F46F2" w:rsidP="00251D6F">
      <w:pPr>
        <w:ind w:firstLine="0"/>
        <w:rPr>
          <w:lang w:val="pt-PT"/>
        </w:rPr>
        <w:sectPr w:rsidR="002F46F2" w:rsidRPr="000D7293" w:rsidSect="003D1248">
          <w:footerReference w:type="even" r:id="rId12"/>
          <w:footerReference w:type="default" r:id="rId13"/>
          <w:footerReference w:type="first" r:id="rId14"/>
          <w:type w:val="continuous"/>
          <w:pgSz w:w="11905" w:h="16837"/>
          <w:pgMar w:top="1701" w:right="1247" w:bottom="1134" w:left="1814" w:header="720" w:footer="720" w:gutter="227"/>
          <w:pgNumType w:fmt="upperRoman" w:start="1"/>
          <w:cols w:space="720"/>
          <w:formProt w:val="0"/>
          <w:docGrid w:linePitch="240" w:charSpace="36864"/>
        </w:sectPr>
      </w:pPr>
    </w:p>
    <w:p w14:paraId="21F51404" w14:textId="4008A532" w:rsidR="00D16BFC" w:rsidRPr="00C46D78" w:rsidRDefault="00DE590C" w:rsidP="00C46D78">
      <w:pPr>
        <w:pStyle w:val="Ttulo1"/>
      </w:pPr>
      <w:r>
        <w:lastRenderedPageBreak/>
        <w:t>I</w:t>
      </w:r>
      <w:r w:rsidR="005642AD">
        <w:t>NTRO</w:t>
      </w:r>
      <w:r w:rsidR="00AD6F1D">
        <w:t>DUÇÃO – Primeira Fase</w:t>
      </w:r>
    </w:p>
    <w:p w14:paraId="1CE63FAA" w14:textId="77777777" w:rsidR="00893BCC" w:rsidRDefault="00DE590C" w:rsidP="00893BCC">
      <w:pPr>
        <w:rPr>
          <w:lang w:val="pt-PT"/>
        </w:rPr>
      </w:pPr>
      <w:r>
        <w:rPr>
          <w:lang w:val="pt-PT"/>
        </w:rPr>
        <w:t xml:space="preserve">O presente relatório serve como base documentacional da nossa proposta de resolução </w:t>
      </w:r>
      <w:r w:rsidR="00AD6F1D">
        <w:rPr>
          <w:lang w:val="pt-PT"/>
        </w:rPr>
        <w:t>da primeira fase do trabalho prático proposto pelo docente Luís Ferreira, à disciplina que leccionada, Linguagens de Programação II.</w:t>
      </w:r>
      <w:r w:rsidR="00893BCC" w:rsidRPr="00893BCC">
        <w:rPr>
          <w:lang w:val="pt-PT"/>
        </w:rPr>
        <w:t xml:space="preserve"> </w:t>
      </w:r>
    </w:p>
    <w:p w14:paraId="61548115" w14:textId="52C6EA21" w:rsidR="000D7293" w:rsidRDefault="00893BCC" w:rsidP="00893BCC">
      <w:pPr>
        <w:rPr>
          <w:lang w:val="pt-PT"/>
        </w:rPr>
      </w:pPr>
      <w:r>
        <w:rPr>
          <w:lang w:val="pt-PT"/>
        </w:rPr>
        <w:t>Este trabalho irá consistir em duas entregas. A primeira fase, que será para ser entregue no dia vinte e cinco (25) de Abril, consistia na apresentação do tema escolhido e desenvolvimento das classes necessárias e respectivas heranças. A segunda fase, que deverá ser entregue no dia vinte e dois (22) de Maio, a qual consiste na implementação final das classes e dos serviços e demonstração dos mesmos.</w:t>
      </w:r>
    </w:p>
    <w:p w14:paraId="0DD5D53F" w14:textId="72F88E9D" w:rsidR="00AD6F1D" w:rsidRDefault="00AD6F1D">
      <w:pPr>
        <w:rPr>
          <w:lang w:val="pt-PT"/>
        </w:rPr>
      </w:pPr>
      <w:r>
        <w:rPr>
          <w:lang w:val="pt-PT"/>
        </w:rPr>
        <w:t>Dada a liberdade de escolhermos um tema, decidimos que iríamos criar um sistema e implementar uma solução a partir dos sugeridos pelo docente:</w:t>
      </w:r>
    </w:p>
    <w:p w14:paraId="7D6862E4" w14:textId="79F69B10" w:rsidR="00AD6F1D" w:rsidRPr="00AD6F1D" w:rsidRDefault="00AD6F1D" w:rsidP="00AD6F1D">
      <w:pPr>
        <w:pStyle w:val="PargrafodaLista"/>
        <w:numPr>
          <w:ilvl w:val="0"/>
          <w:numId w:val="8"/>
        </w:numPr>
        <w:rPr>
          <w:i/>
          <w:u w:val="single"/>
          <w:lang w:val="pt-PT"/>
        </w:rPr>
      </w:pPr>
      <w:r>
        <w:rPr>
          <w:lang w:val="pt-PT"/>
        </w:rPr>
        <w:t>O mesmo problema explorado no trabalho realizado em Linguagens da Programação I, agora implementado de acordo com o paradigma POO;</w:t>
      </w:r>
    </w:p>
    <w:p w14:paraId="04A7A00A" w14:textId="1051C850" w:rsidR="00AD6F1D" w:rsidRPr="00AD6F1D" w:rsidRDefault="00AD6F1D" w:rsidP="00AD6F1D">
      <w:pPr>
        <w:pStyle w:val="PargrafodaLista"/>
        <w:numPr>
          <w:ilvl w:val="0"/>
          <w:numId w:val="8"/>
        </w:numPr>
        <w:rPr>
          <w:i/>
          <w:u w:val="single"/>
          <w:lang w:val="pt-PT"/>
        </w:rPr>
      </w:pPr>
      <w:r>
        <w:rPr>
          <w:lang w:val="pt-PT"/>
        </w:rPr>
        <w:t>Sistema que permita a gestão de ocorrências de incêndios florestais e outras catástrofes naturais;</w:t>
      </w:r>
    </w:p>
    <w:p w14:paraId="2C7E50F9" w14:textId="363F3149" w:rsidR="00AD6F1D" w:rsidRPr="00AD6F1D" w:rsidRDefault="00AD6F1D" w:rsidP="00AD6F1D">
      <w:pPr>
        <w:pStyle w:val="PargrafodaLista"/>
        <w:numPr>
          <w:ilvl w:val="0"/>
          <w:numId w:val="8"/>
        </w:numPr>
        <w:rPr>
          <w:i/>
          <w:u w:val="single"/>
          <w:lang w:val="pt-PT"/>
        </w:rPr>
      </w:pPr>
      <w:r>
        <w:rPr>
          <w:lang w:val="pt-PT"/>
        </w:rPr>
        <w:t>Sistema que permita gerir uma urgência de um hospital;</w:t>
      </w:r>
    </w:p>
    <w:p w14:paraId="73E9CB27" w14:textId="2AB6B197" w:rsidR="003D1248" w:rsidRPr="00BA5A14" w:rsidRDefault="00AD6F1D" w:rsidP="00BA5A14">
      <w:pPr>
        <w:pStyle w:val="PargrafodaLista"/>
        <w:numPr>
          <w:ilvl w:val="0"/>
          <w:numId w:val="8"/>
        </w:numPr>
        <w:rPr>
          <w:i/>
          <w:u w:val="single"/>
          <w:lang w:val="pt-PT"/>
        </w:rPr>
      </w:pPr>
      <w:r>
        <w:rPr>
          <w:lang w:val="pt-PT"/>
        </w:rPr>
        <w:t>Sistema que permita gerir pe</w:t>
      </w:r>
      <w:r w:rsidR="00BA5A14">
        <w:rPr>
          <w:lang w:val="pt-PT"/>
        </w:rPr>
        <w:t>ssoas infectadas numa situação de crise de saúde pública;</w:t>
      </w:r>
    </w:p>
    <w:p w14:paraId="71EE0909" w14:textId="49A8888B" w:rsidR="00BA5A14" w:rsidRDefault="00BA5A14" w:rsidP="00BA5A14">
      <w:pPr>
        <w:rPr>
          <w:lang w:val="pt-PT"/>
        </w:rPr>
      </w:pPr>
      <w:r>
        <w:rPr>
          <w:lang w:val="pt-PT"/>
        </w:rPr>
        <w:t>Depois de uma breve análise, decidimos escolher o último tema, dada à época que estamos a passar.</w:t>
      </w:r>
    </w:p>
    <w:p w14:paraId="3911FBD9" w14:textId="1331189A" w:rsidR="00CA052D" w:rsidRDefault="00CA052D" w:rsidP="00BA5A14">
      <w:pPr>
        <w:rPr>
          <w:lang w:val="pt-PT"/>
        </w:rPr>
      </w:pPr>
      <w:r>
        <w:rPr>
          <w:lang w:val="pt-PT"/>
        </w:rPr>
        <w:t>Consequentemente, a pedido do docente, fica aqui o URL do nosso repositório para puder consultar o nosso trabalho:</w:t>
      </w:r>
    </w:p>
    <w:p w14:paraId="5D897C46" w14:textId="106D3680" w:rsidR="00CA052D" w:rsidRPr="00C85709" w:rsidRDefault="006854E8" w:rsidP="00CA052D">
      <w:pPr>
        <w:pStyle w:val="PargrafodaLista"/>
        <w:numPr>
          <w:ilvl w:val="0"/>
          <w:numId w:val="12"/>
        </w:numPr>
        <w:rPr>
          <w:highlight w:val="yellow"/>
          <w:lang w:val="pt-PT"/>
        </w:rPr>
      </w:pPr>
      <w:hyperlink r:id="rId15" w:tgtFrame="_blank" w:history="1">
        <w:r w:rsidR="00CA052D" w:rsidRPr="00C85709">
          <w:rPr>
            <w:rStyle w:val="Hyperlink"/>
            <w:rFonts w:ascii="Segoe UI Historic" w:hAnsi="Segoe UI Historic" w:cs="Segoe UI Historic"/>
            <w:sz w:val="23"/>
            <w:szCs w:val="23"/>
            <w:highlight w:val="yellow"/>
            <w:bdr w:val="none" w:sz="0" w:space="0" w:color="auto" w:frame="1"/>
            <w:shd w:val="clear" w:color="auto" w:fill="3E4042"/>
          </w:rPr>
          <w:t>https://github.com/Tatianasmaia/10946_14887_LP2</w:t>
        </w:r>
      </w:hyperlink>
    </w:p>
    <w:p w14:paraId="06EDF588" w14:textId="77777777" w:rsidR="00CA052D" w:rsidRDefault="00CA052D" w:rsidP="00C85709">
      <w:pPr>
        <w:ind w:firstLine="0"/>
        <w:rPr>
          <w:lang w:val="pt-PT"/>
        </w:rPr>
      </w:pPr>
    </w:p>
    <w:p w14:paraId="311C02D8" w14:textId="74793918" w:rsidR="00BA5A14" w:rsidRDefault="00BA5A14" w:rsidP="00BA5A14">
      <w:pPr>
        <w:pStyle w:val="Ttulo2"/>
        <w:spacing w:before="840" w:after="360"/>
        <w:ind w:left="578" w:hanging="578"/>
        <w:rPr>
          <w:lang w:val="pt-PT"/>
        </w:rPr>
      </w:pPr>
      <w:r>
        <w:rPr>
          <w:lang w:val="pt-PT"/>
        </w:rPr>
        <w:t>Descrição do problema</w:t>
      </w:r>
    </w:p>
    <w:p w14:paraId="63D34A7F" w14:textId="0E461A53" w:rsidR="00BA5A14" w:rsidRDefault="00BA5A14" w:rsidP="00BA5A14">
      <w:pPr>
        <w:pStyle w:val="Corpodetexto"/>
        <w:rPr>
          <w:lang w:val="pt-PT"/>
        </w:rPr>
      </w:pPr>
      <w:r>
        <w:rPr>
          <w:lang w:val="pt-PT"/>
        </w:rPr>
        <w:t xml:space="preserve">De acordo com a situação que andamos a enfrentar no quotidiano, uma forma de manter as pessoas em alerta é criarmos um eficaz, eficiente e consistente registo de pessoas infectadas </w:t>
      </w:r>
      <w:r>
        <w:rPr>
          <w:lang w:val="pt-PT"/>
        </w:rPr>
        <w:lastRenderedPageBreak/>
        <w:t>para que estas se mantenham informadas das calamidades que este novo Coronavírus consegue provocar na população a nível mundial.</w:t>
      </w:r>
    </w:p>
    <w:p w14:paraId="25E2F10C" w14:textId="36ACF1CA" w:rsidR="00BA5A14" w:rsidRDefault="00BA5A14" w:rsidP="00C85709">
      <w:pPr>
        <w:pStyle w:val="Corpodetexto"/>
        <w:rPr>
          <w:lang w:val="pt-PT"/>
        </w:rPr>
      </w:pPr>
      <w:r>
        <w:rPr>
          <w:lang w:val="pt-PT"/>
        </w:rPr>
        <w:t xml:space="preserve">Desta forma tomamos esta decisão de tema de forma consciente, pois poderíamos ser qualquer um de nós a termos desenvolvido um sistema deste para a DGS – </w:t>
      </w:r>
      <w:r>
        <w:rPr>
          <w:i/>
          <w:u w:val="single"/>
          <w:lang w:val="pt-PT"/>
        </w:rPr>
        <w:t>“Direcção Geral de Saúde”</w:t>
      </w:r>
      <w:r>
        <w:rPr>
          <w:lang w:val="pt-PT"/>
        </w:rPr>
        <w:t xml:space="preserve">. </w:t>
      </w:r>
    </w:p>
    <w:p w14:paraId="4EBD748C" w14:textId="68612A6F" w:rsidR="005642AD" w:rsidRDefault="0091225C" w:rsidP="00C85709">
      <w:pPr>
        <w:pStyle w:val="Corpodetexto"/>
        <w:rPr>
          <w:lang w:val="pt-PT"/>
        </w:rPr>
      </w:pPr>
      <w:r>
        <w:rPr>
          <w:lang w:val="pt-PT"/>
        </w:rPr>
        <w:t>O objectivo final desta implementação consiste em</w:t>
      </w:r>
      <w:r w:rsidR="005642AD">
        <w:rPr>
          <w:lang w:val="pt-PT"/>
        </w:rPr>
        <w:t>:</w:t>
      </w:r>
    </w:p>
    <w:p w14:paraId="72A5CDE5" w14:textId="225D5B6B" w:rsidR="005642AD" w:rsidRDefault="005642AD" w:rsidP="00C85709">
      <w:pPr>
        <w:pStyle w:val="Corpodetexto"/>
        <w:numPr>
          <w:ilvl w:val="0"/>
          <w:numId w:val="10"/>
        </w:numPr>
        <w:ind w:left="1077" w:firstLine="357"/>
        <w:rPr>
          <w:lang w:val="pt-PT"/>
        </w:rPr>
      </w:pPr>
      <w:r>
        <w:rPr>
          <w:lang w:val="pt-PT"/>
        </w:rPr>
        <w:t>Registar novos casos;</w:t>
      </w:r>
    </w:p>
    <w:p w14:paraId="7288E21F" w14:textId="22B6B9B9" w:rsidR="005642AD" w:rsidRDefault="005642AD" w:rsidP="00C85709">
      <w:pPr>
        <w:pStyle w:val="Corpodetexto"/>
        <w:numPr>
          <w:ilvl w:val="0"/>
          <w:numId w:val="10"/>
        </w:numPr>
        <w:ind w:left="1077" w:firstLine="357"/>
        <w:rPr>
          <w:lang w:val="pt-PT"/>
        </w:rPr>
      </w:pPr>
      <w:r>
        <w:rPr>
          <w:lang w:val="pt-PT"/>
        </w:rPr>
        <w:t>Editar casos;</w:t>
      </w:r>
    </w:p>
    <w:p w14:paraId="56FFB550" w14:textId="2B254A84" w:rsidR="005642AD" w:rsidRDefault="005642AD" w:rsidP="00C85709">
      <w:pPr>
        <w:pStyle w:val="Corpodetexto"/>
        <w:numPr>
          <w:ilvl w:val="0"/>
          <w:numId w:val="10"/>
        </w:numPr>
        <w:ind w:left="1077" w:firstLine="357"/>
        <w:rPr>
          <w:lang w:val="pt-PT"/>
        </w:rPr>
      </w:pPr>
      <w:r>
        <w:rPr>
          <w:lang w:val="pt-PT"/>
        </w:rPr>
        <w:t>Remover casos;</w:t>
      </w:r>
    </w:p>
    <w:p w14:paraId="50A873AF" w14:textId="29FEEEB4" w:rsidR="005642AD" w:rsidRDefault="005642AD" w:rsidP="00C85709">
      <w:pPr>
        <w:pStyle w:val="Corpodetexto"/>
        <w:numPr>
          <w:ilvl w:val="0"/>
          <w:numId w:val="10"/>
        </w:numPr>
        <w:ind w:left="1077" w:firstLine="357"/>
        <w:rPr>
          <w:lang w:val="pt-PT"/>
        </w:rPr>
      </w:pPr>
      <w:r>
        <w:rPr>
          <w:lang w:val="pt-PT"/>
        </w:rPr>
        <w:t xml:space="preserve">Contabilizar casos positivos e negativos para cálculos estatísticos; </w:t>
      </w:r>
    </w:p>
    <w:p w14:paraId="4A6D3A07" w14:textId="578CC127" w:rsidR="005642AD" w:rsidRDefault="005642AD" w:rsidP="00C85709">
      <w:pPr>
        <w:pStyle w:val="Corpodetexto"/>
        <w:numPr>
          <w:ilvl w:val="0"/>
          <w:numId w:val="10"/>
        </w:numPr>
        <w:ind w:left="1077" w:firstLine="357"/>
        <w:rPr>
          <w:lang w:val="pt-PT"/>
        </w:rPr>
      </w:pPr>
      <w:r>
        <w:rPr>
          <w:lang w:val="pt-PT"/>
        </w:rPr>
        <w:t>Consultar casos por região, sexo, idade, entre outras características;</w:t>
      </w:r>
    </w:p>
    <w:p w14:paraId="35059846" w14:textId="38AEE4D8" w:rsidR="003D1248" w:rsidRPr="00AD2267" w:rsidRDefault="00AD2267" w:rsidP="00AD2267">
      <w:pPr>
        <w:pStyle w:val="Corpodetexto"/>
        <w:numPr>
          <w:ilvl w:val="0"/>
          <w:numId w:val="10"/>
        </w:numPr>
        <w:ind w:left="1077" w:firstLine="357"/>
        <w:rPr>
          <w:lang w:val="pt-PT"/>
        </w:rPr>
      </w:pPr>
      <w:r>
        <w:rPr>
          <w:lang w:val="pt-PT"/>
        </w:rPr>
        <w:t>Posteriormente, s</w:t>
      </w:r>
      <w:r w:rsidR="005642AD">
        <w:rPr>
          <w:lang w:val="pt-PT"/>
        </w:rPr>
        <w:t>e é delegado de saúde, para fazer uma distinção;</w:t>
      </w:r>
      <w:r w:rsidRPr="00AD2267">
        <w:rPr>
          <w:lang w:val="pt-PT"/>
        </w:rPr>
        <w:t xml:space="preserve"> </w:t>
      </w:r>
    </w:p>
    <w:p w14:paraId="131A5773" w14:textId="57735F3E" w:rsidR="00835CF6" w:rsidRDefault="005642AD" w:rsidP="00835CF6">
      <w:pPr>
        <w:pStyle w:val="Ttulo2"/>
        <w:rPr>
          <w:lang w:val="pt-PT"/>
        </w:rPr>
      </w:pPr>
      <w:r>
        <w:rPr>
          <w:lang w:val="pt-PT"/>
        </w:rPr>
        <w:t>Classes Implementadas</w:t>
      </w:r>
      <w:r w:rsidR="00251D6F">
        <w:rPr>
          <w:lang w:val="pt-PT"/>
        </w:rPr>
        <w:t xml:space="preserve"> e Estruturas de Dados</w:t>
      </w:r>
    </w:p>
    <w:p w14:paraId="341840B0" w14:textId="69669C23" w:rsidR="005642AD" w:rsidRDefault="005642AD" w:rsidP="005642AD">
      <w:pPr>
        <w:pStyle w:val="Corpodetexto"/>
        <w:rPr>
          <w:lang w:val="pt-PT"/>
        </w:rPr>
      </w:pPr>
      <w:r>
        <w:rPr>
          <w:lang w:val="pt-PT"/>
        </w:rPr>
        <w:t>Dado á necessidade de gerir pessoas infectadas e não infectadas, implementamos uma classe Pessoa</w:t>
      </w:r>
      <w:r w:rsidR="00AD2267">
        <w:rPr>
          <w:lang w:val="pt-PT"/>
        </w:rPr>
        <w:t xml:space="preserve"> que irá sofrer uma herança. Assim, iremos ter uma classe Utente e Delegado de Saúde.</w:t>
      </w:r>
    </w:p>
    <w:p w14:paraId="0C01D9DB" w14:textId="6C29321D" w:rsidR="00C85709" w:rsidRDefault="00C85709" w:rsidP="005642AD">
      <w:pPr>
        <w:pStyle w:val="Corpodetexto"/>
        <w:rPr>
          <w:lang w:val="pt-PT"/>
        </w:rPr>
      </w:pPr>
      <w:r>
        <w:rPr>
          <w:lang w:val="pt-PT"/>
        </w:rPr>
        <w:t xml:space="preserve">Aqui fica a imagem das classes implementadas que eventualmente irá sofrer algumas alterações e será actualizada no relatório </w:t>
      </w:r>
      <w:r w:rsidR="00AD2267">
        <w:rPr>
          <w:lang w:val="pt-PT"/>
        </w:rPr>
        <w:t>aquando das mesmas</w:t>
      </w:r>
      <w:r>
        <w:rPr>
          <w:lang w:val="pt-PT"/>
        </w:rPr>
        <w:t>.</w:t>
      </w:r>
    </w:p>
    <w:p w14:paraId="746A7F55" w14:textId="08309F17" w:rsidR="00251D6F" w:rsidRDefault="00251D6F" w:rsidP="005642AD">
      <w:pPr>
        <w:pStyle w:val="Corpodetexto"/>
        <w:rPr>
          <w:lang w:val="pt-PT"/>
        </w:rPr>
      </w:pPr>
      <w:r>
        <w:rPr>
          <w:lang w:val="pt-PT"/>
        </w:rPr>
        <w:t>Quanto à Estrutura de Dados decidimos que vamos utilizar listas genéricas.</w:t>
      </w:r>
    </w:p>
    <w:p w14:paraId="73583A56" w14:textId="6A263506" w:rsidR="00C85709" w:rsidRDefault="00683D5F" w:rsidP="005642AD">
      <w:pPr>
        <w:pStyle w:val="Corpodetexto"/>
        <w:rPr>
          <w:lang w:val="pt-PT"/>
        </w:rPr>
      </w:pPr>
      <w:r>
        <w:rPr>
          <w:noProof/>
          <w:lang w:val="pt-PT" w:eastAsia="pt-PT" w:bidi="ar-SA"/>
        </w:rPr>
        <w:drawing>
          <wp:anchor distT="0" distB="0" distL="114300" distR="114300" simplePos="0" relativeHeight="251658240" behindDoc="0" locked="0" layoutInCell="1" allowOverlap="1" wp14:anchorId="33EC82E0" wp14:editId="677E8BB9">
            <wp:simplePos x="0" y="0"/>
            <wp:positionH relativeFrom="column">
              <wp:posOffset>1875155</wp:posOffset>
            </wp:positionH>
            <wp:positionV relativeFrom="paragraph">
              <wp:posOffset>105410</wp:posOffset>
            </wp:positionV>
            <wp:extent cx="2362200" cy="2217925"/>
            <wp:effectExtent l="95250" t="95250" r="95250" b="8763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de Classe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2179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D25B6" w14:textId="4C832780" w:rsidR="00CA052D" w:rsidRPr="005642AD" w:rsidRDefault="00CA052D" w:rsidP="005642AD">
      <w:pPr>
        <w:pStyle w:val="Corpodetexto"/>
        <w:rPr>
          <w:lang w:val="pt-PT"/>
        </w:rPr>
      </w:pPr>
    </w:p>
    <w:p w14:paraId="62482D12" w14:textId="4D87B48C" w:rsidR="005642AD" w:rsidRPr="005642AD" w:rsidRDefault="005642AD" w:rsidP="005642AD">
      <w:pPr>
        <w:pStyle w:val="Corpodetexto"/>
        <w:rPr>
          <w:lang w:val="pt-PT"/>
        </w:rPr>
      </w:pPr>
    </w:p>
    <w:p w14:paraId="1FBA9DB4" w14:textId="372D7284" w:rsidR="00C85709" w:rsidRDefault="00C85709" w:rsidP="00C85709">
      <w:pPr>
        <w:ind w:firstLine="0"/>
        <w:rPr>
          <w:lang w:val="pt-PT"/>
        </w:rPr>
      </w:pPr>
    </w:p>
    <w:p w14:paraId="3328624C" w14:textId="77777777" w:rsidR="00C85709" w:rsidRDefault="00C85709">
      <w:pPr>
        <w:rPr>
          <w:lang w:val="pt-PT"/>
        </w:rPr>
      </w:pPr>
    </w:p>
    <w:p w14:paraId="2F4FD55A" w14:textId="77777777" w:rsidR="00C85709" w:rsidRDefault="00C85709">
      <w:pPr>
        <w:rPr>
          <w:lang w:val="pt-PT"/>
        </w:rPr>
      </w:pPr>
    </w:p>
    <w:p w14:paraId="24B8AC13" w14:textId="77777777" w:rsidR="00C85709" w:rsidRDefault="00C85709">
      <w:pPr>
        <w:rPr>
          <w:lang w:val="pt-PT"/>
        </w:rPr>
      </w:pPr>
    </w:p>
    <w:p w14:paraId="5BAE083A" w14:textId="77777777" w:rsidR="00C85709" w:rsidRDefault="00C85709">
      <w:pPr>
        <w:rPr>
          <w:lang w:val="pt-PT"/>
        </w:rPr>
      </w:pPr>
    </w:p>
    <w:p w14:paraId="3E7E832B" w14:textId="77777777" w:rsidR="00C85709" w:rsidRDefault="00C85709">
      <w:pPr>
        <w:rPr>
          <w:lang w:val="pt-PT"/>
        </w:rPr>
      </w:pPr>
    </w:p>
    <w:p w14:paraId="167AEA41" w14:textId="77777777" w:rsidR="00C85709" w:rsidRDefault="00C85709">
      <w:pPr>
        <w:rPr>
          <w:lang w:val="pt-PT"/>
        </w:rPr>
      </w:pPr>
    </w:p>
    <w:p w14:paraId="730C09A9" w14:textId="4753F349" w:rsidR="00C46D78" w:rsidRDefault="00251D6F" w:rsidP="00AD2267">
      <w:pPr>
        <w:ind w:firstLine="0"/>
      </w:pPr>
      <w:r>
        <w:rPr>
          <w:noProof/>
          <w:lang w:val="pt-PT" w:eastAsia="pt-PT"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E1651C" wp14:editId="6F7D8A3D">
                <wp:simplePos x="0" y="0"/>
                <wp:positionH relativeFrom="column">
                  <wp:posOffset>1530985</wp:posOffset>
                </wp:positionH>
                <wp:positionV relativeFrom="paragraph">
                  <wp:posOffset>52070</wp:posOffset>
                </wp:positionV>
                <wp:extent cx="3067050" cy="635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F3EFE7" w14:textId="25472C7D" w:rsidR="00683D5F" w:rsidRPr="00683D5F" w:rsidRDefault="00683D5F" w:rsidP="00683D5F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Ilustração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Diagrama de Classes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E1651C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120.55pt;margin-top:4.1pt;width:241.5pt;height: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" stroked="f">
                <v:textbox style="mso-fit-shape-to-text:t" inset="0,0,0,0">
                  <w:txbxContent>
                    <w:p w14:paraId="2CF3EFE7" w14:textId="25472C7D" w:rsidR="00683D5F" w:rsidRPr="00683D5F" w:rsidRDefault="00683D5F" w:rsidP="00683D5F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Ilustração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Diagrama de Classes</w:t>
                      </w:r>
                    </w:p>
                  </w:txbxContent>
                </v:textbox>
              </v:shape>
            </w:pict>
          </mc:Fallback>
        </mc:AlternateContent>
      </w:r>
    </w:p>
    <w:p w14:paraId="7AA911BB" w14:textId="420688A5" w:rsidR="00AD2267" w:rsidRDefault="00AD2267" w:rsidP="00AD2267">
      <w:pPr>
        <w:ind w:firstLine="0"/>
      </w:pPr>
    </w:p>
    <w:p w14:paraId="0FB4F770" w14:textId="67EE5F45" w:rsidR="00AD2267" w:rsidRDefault="00AD2267" w:rsidP="00AD2267">
      <w:pPr>
        <w:ind w:firstLine="0"/>
      </w:pPr>
    </w:p>
    <w:p w14:paraId="3EC9CCEF" w14:textId="497423C1" w:rsidR="00AD2267" w:rsidRDefault="00AD2267" w:rsidP="00AD2267">
      <w:pPr>
        <w:ind w:firstLine="0"/>
      </w:pPr>
    </w:p>
    <w:p w14:paraId="078C79CF" w14:textId="10735AA8" w:rsidR="00AD2267" w:rsidRDefault="00AD2267" w:rsidP="00AD2267">
      <w:pPr>
        <w:ind w:firstLine="0"/>
      </w:pPr>
    </w:p>
    <w:p w14:paraId="2444AF75" w14:textId="0A2CAF11" w:rsidR="00AD2267" w:rsidRDefault="00AD2267" w:rsidP="00AD2267">
      <w:pPr>
        <w:ind w:firstLine="0"/>
        <w:jc w:val="left"/>
      </w:pPr>
    </w:p>
    <w:p w14:paraId="6F44E54E" w14:textId="1A12ABA9" w:rsidR="00AD2267" w:rsidRDefault="00AD2267" w:rsidP="00AD2267">
      <w:pPr>
        <w:pStyle w:val="Ttulo1"/>
      </w:pPr>
      <w:r>
        <w:lastRenderedPageBreak/>
        <w:t xml:space="preserve">Segunda Fase </w:t>
      </w:r>
    </w:p>
    <w:p w14:paraId="5950324F" w14:textId="0DA22245" w:rsidR="00AD2267" w:rsidRDefault="00AD2267" w:rsidP="00AD2267">
      <w:pPr>
        <w:pStyle w:val="Corpodetexto"/>
        <w:rPr>
          <w:lang w:val="pt-PT"/>
        </w:rPr>
      </w:pPr>
      <w:r>
        <w:rPr>
          <w:lang w:val="pt-PT"/>
        </w:rPr>
        <w:t>Nesta fase apenas foram feitas pequenas alterações. Já é possível fazer o registo de um caso. Este, ao ser criado, irá ser guardado numa lista com o nome: listaUtentes.</w:t>
      </w:r>
    </w:p>
    <w:p w14:paraId="2009637F" w14:textId="75A736A8" w:rsidR="00AD2267" w:rsidRDefault="00AD2267" w:rsidP="00AD2267">
      <w:pPr>
        <w:pStyle w:val="Corpodetexto"/>
        <w:rPr>
          <w:lang w:val="pt-PT"/>
        </w:rPr>
      </w:pPr>
      <w:r>
        <w:rPr>
          <w:lang w:val="pt-PT"/>
        </w:rPr>
        <w:t>Nesta fase, temos dois métodos feitos. Sendo estes RegistarCaso() e I</w:t>
      </w:r>
      <w:r w:rsidR="00086838">
        <w:rPr>
          <w:lang w:val="pt-PT"/>
        </w:rPr>
        <w:t>nsere</w:t>
      </w:r>
      <w:r>
        <w:rPr>
          <w:lang w:val="pt-PT"/>
        </w:rPr>
        <w:t>Utente().</w:t>
      </w:r>
    </w:p>
    <w:p w14:paraId="7F486ACD" w14:textId="3A9DF9A5" w:rsidR="00AD2267" w:rsidRDefault="00AD2267" w:rsidP="00AD2267">
      <w:pPr>
        <w:pStyle w:val="Corpodetexto"/>
        <w:rPr>
          <w:lang w:val="pt-PT"/>
        </w:rPr>
      </w:pPr>
      <w:r>
        <w:rPr>
          <w:lang w:val="pt-PT"/>
        </w:rPr>
        <w:t xml:space="preserve">A função RegistarCaso tem como objetivo receber as informações a guardar e irá atribuí-las </w:t>
      </w:r>
      <w:r w:rsidR="00086838">
        <w:rPr>
          <w:lang w:val="pt-PT"/>
        </w:rPr>
        <w:t>a uma variavel auxiliar (p). Após todas as informações adquiridas, a variável</w:t>
      </w:r>
      <w:r w:rsidR="00086838" w:rsidRPr="00086838">
        <w:rPr>
          <w:i/>
          <w:lang w:val="pt-PT"/>
        </w:rPr>
        <w:t xml:space="preserve"> p</w:t>
      </w:r>
      <w:r w:rsidR="00086838">
        <w:rPr>
          <w:lang w:val="pt-PT"/>
        </w:rPr>
        <w:t xml:space="preserve"> irá ser enviada para um método da classe pessoas, com o objetivo de inserir a pessoa na lista de Utentes (caso esta ainda não esteja inserida). </w:t>
      </w:r>
    </w:p>
    <w:p w14:paraId="226477DD" w14:textId="083BC22D" w:rsidR="00086838" w:rsidRDefault="00086838" w:rsidP="00AD2267">
      <w:pPr>
        <w:pStyle w:val="Corpodetexto"/>
        <w:rPr>
          <w:lang w:val="pt-PT"/>
        </w:rPr>
      </w:pPr>
      <w:r>
        <w:rPr>
          <w:noProof/>
          <w:lang w:val="pt-PT" w:eastAsia="pt-PT" w:bidi="ar-SA"/>
        </w:rPr>
        <w:drawing>
          <wp:anchor distT="0" distB="0" distL="114300" distR="114300" simplePos="0" relativeHeight="251658240" behindDoc="1" locked="0" layoutInCell="1" allowOverlap="1" wp14:anchorId="55606F63" wp14:editId="6A8B7DA3">
            <wp:simplePos x="0" y="0"/>
            <wp:positionH relativeFrom="column">
              <wp:posOffset>-972185</wp:posOffset>
            </wp:positionH>
            <wp:positionV relativeFrom="paragraph">
              <wp:posOffset>8255</wp:posOffset>
            </wp:positionV>
            <wp:extent cx="3300095" cy="4606422"/>
            <wp:effectExtent l="0" t="0" r="0" b="381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460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2EAE7" w14:textId="7794E899" w:rsidR="00AD2267" w:rsidRPr="00AD2267" w:rsidRDefault="00086838" w:rsidP="00AD2267">
      <w:pPr>
        <w:pStyle w:val="Corpodetexto"/>
        <w:rPr>
          <w:lang w:val="pt-PT"/>
        </w:rPr>
      </w:pPr>
      <w:bookmarkStart w:id="0" w:name="_GoBack"/>
      <w:bookmarkEnd w:id="0"/>
      <w:r>
        <w:rPr>
          <w:noProof/>
          <w:lang w:val="pt-PT" w:eastAsia="pt-PT" w:bidi="ar-SA"/>
        </w:rPr>
        <w:drawing>
          <wp:anchor distT="0" distB="0" distL="114300" distR="114300" simplePos="0" relativeHeight="251659264" behindDoc="0" locked="0" layoutInCell="1" allowOverlap="1" wp14:anchorId="4B240DD8" wp14:editId="4A3A6A00">
            <wp:simplePos x="0" y="0"/>
            <wp:positionH relativeFrom="column">
              <wp:posOffset>2380615</wp:posOffset>
            </wp:positionH>
            <wp:positionV relativeFrom="paragraph">
              <wp:posOffset>85090</wp:posOffset>
            </wp:positionV>
            <wp:extent cx="3791479" cy="1581371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D2267" w:rsidRPr="00AD2267" w:rsidSect="006A0F1E">
      <w:headerReference w:type="even" r:id="rId19"/>
      <w:type w:val="oddPage"/>
      <w:pgSz w:w="11905" w:h="16837"/>
      <w:pgMar w:top="1814" w:right="1247" w:bottom="1134" w:left="1814" w:header="720" w:footer="720" w:gutter="227"/>
      <w:cols w:space="720"/>
      <w:formProt w:val="0"/>
      <w:titlePg/>
      <w:docGrid w:linePitch="24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E2E0A2" w14:textId="77777777" w:rsidR="006854E8" w:rsidRDefault="006854E8">
      <w:r>
        <w:separator/>
      </w:r>
    </w:p>
  </w:endnote>
  <w:endnote w:type="continuationSeparator" w:id="0">
    <w:p w14:paraId="0B97E473" w14:textId="77777777" w:rsidR="006854E8" w:rsidRDefault="00685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ont298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96FEA2" w14:textId="77777777" w:rsidR="00683D5F" w:rsidRDefault="00683D5F">
    <w:pPr>
      <w:pStyle w:val="Rodap"/>
      <w:jc w:val="right"/>
    </w:pPr>
  </w:p>
  <w:p w14:paraId="0BB34799" w14:textId="77777777" w:rsidR="00683D5F" w:rsidRDefault="00683D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0E387" w14:textId="598FC8BD" w:rsidR="00683D5F" w:rsidRDefault="00683D5F" w:rsidP="003D1248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86838">
      <w:rPr>
        <w:rStyle w:val="Nmerodepgina"/>
        <w:noProof/>
      </w:rPr>
      <w:t>I</w:t>
    </w:r>
    <w:r>
      <w:rPr>
        <w:rStyle w:val="Nmerodepgina"/>
      </w:rPr>
      <w:fldChar w:fldCharType="end"/>
    </w:r>
  </w:p>
  <w:p w14:paraId="2EDCC1C8" w14:textId="77777777" w:rsidR="00683D5F" w:rsidRDefault="00683D5F" w:rsidP="003A170E">
    <w:pPr>
      <w:ind w:right="360" w:firstLine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9A6796" w14:textId="7E5722F0" w:rsidR="00683D5F" w:rsidRDefault="00683D5F" w:rsidP="003D1248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86838"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301FE295" w14:textId="77777777" w:rsidR="00683D5F" w:rsidRDefault="00683D5F" w:rsidP="003D1248">
    <w:pPr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84EBEA" w14:textId="64293912" w:rsidR="00683D5F" w:rsidRDefault="00683D5F" w:rsidP="003D1248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86838">
      <w:rPr>
        <w:rStyle w:val="Nmerodepgina"/>
        <w:noProof/>
      </w:rPr>
      <w:t>5</w:t>
    </w:r>
    <w:r>
      <w:rPr>
        <w:rStyle w:val="Nmerodepgina"/>
      </w:rPr>
      <w:fldChar w:fldCharType="end"/>
    </w:r>
  </w:p>
  <w:p w14:paraId="1C39F86E" w14:textId="77777777" w:rsidR="00683D5F" w:rsidRDefault="00683D5F" w:rsidP="003D1248">
    <w:pPr>
      <w:ind w:right="360"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C1595" w14:textId="77777777" w:rsidR="00683D5F" w:rsidRDefault="00683D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EDBB08" w14:textId="77777777" w:rsidR="006854E8" w:rsidRDefault="006854E8">
      <w:r>
        <w:separator/>
      </w:r>
    </w:p>
  </w:footnote>
  <w:footnote w:type="continuationSeparator" w:id="0">
    <w:p w14:paraId="63AF8606" w14:textId="77777777" w:rsidR="006854E8" w:rsidRDefault="00685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C41669" w14:textId="0F84F17A" w:rsidR="00594D18" w:rsidRDefault="00594D18" w:rsidP="00594D18">
    <w:pPr>
      <w:pStyle w:val="Cabealh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67940C" w14:textId="77777777" w:rsidR="00683D5F" w:rsidRDefault="00683D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"/>
      <w:lvlJc w:val="left"/>
      <w:pPr>
        <w:tabs>
          <w:tab w:val="num" w:pos="720"/>
        </w:tabs>
        <w:ind w:left="720" w:hanging="360"/>
      </w:pPr>
      <w:rPr>
        <w:rFonts w:ascii="Wingdings" w:hAnsi="Wingdings"/>
        <w:b/>
        <w:i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i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/>
        <w:b/>
        <w:i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i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2E53C0B"/>
    <w:multiLevelType w:val="hybridMultilevel"/>
    <w:tmpl w:val="590A345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E4A64"/>
    <w:multiLevelType w:val="hybridMultilevel"/>
    <w:tmpl w:val="6B76FF62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5731ED"/>
    <w:multiLevelType w:val="hybridMultilevel"/>
    <w:tmpl w:val="016CCB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F3501"/>
    <w:multiLevelType w:val="hybridMultilevel"/>
    <w:tmpl w:val="37A2B5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36A8D"/>
    <w:multiLevelType w:val="hybridMultilevel"/>
    <w:tmpl w:val="E88240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C5D34"/>
    <w:multiLevelType w:val="hybridMultilevel"/>
    <w:tmpl w:val="D742901A"/>
    <w:lvl w:ilvl="0" w:tplc="0816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0" w15:restartNumberingAfterBreak="0">
    <w:nsid w:val="58E20BFD"/>
    <w:multiLevelType w:val="hybridMultilevel"/>
    <w:tmpl w:val="11DA2570"/>
    <w:lvl w:ilvl="0" w:tplc="0816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 w15:restartNumberingAfterBreak="0">
    <w:nsid w:val="63102563"/>
    <w:multiLevelType w:val="hybridMultilevel"/>
    <w:tmpl w:val="135AB30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076E88"/>
    <w:multiLevelType w:val="multilevel"/>
    <w:tmpl w:val="8F121BF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B292C4F"/>
    <w:multiLevelType w:val="hybridMultilevel"/>
    <w:tmpl w:val="19C4CB0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5F6659"/>
    <w:multiLevelType w:val="hybridMultilevel"/>
    <w:tmpl w:val="3E1AC8B2"/>
    <w:lvl w:ilvl="0" w:tplc="0816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5" w15:restartNumberingAfterBreak="0">
    <w:nsid w:val="7E705FE2"/>
    <w:multiLevelType w:val="hybridMultilevel"/>
    <w:tmpl w:val="41CEF9F0"/>
    <w:lvl w:ilvl="0" w:tplc="0816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2"/>
  </w:num>
  <w:num w:numId="6">
    <w:abstractNumId w:val="8"/>
  </w:num>
  <w:num w:numId="7">
    <w:abstractNumId w:val="7"/>
  </w:num>
  <w:num w:numId="8">
    <w:abstractNumId w:val="5"/>
  </w:num>
  <w:num w:numId="9">
    <w:abstractNumId w:val="10"/>
  </w:num>
  <w:num w:numId="10">
    <w:abstractNumId w:val="9"/>
  </w:num>
  <w:num w:numId="11">
    <w:abstractNumId w:val="15"/>
  </w:num>
  <w:num w:numId="12">
    <w:abstractNumId w:val="14"/>
  </w:num>
  <w:num w:numId="13">
    <w:abstractNumId w:val="6"/>
  </w:num>
  <w:num w:numId="14">
    <w:abstractNumId w:val="11"/>
  </w:num>
  <w:num w:numId="15">
    <w:abstractNumId w:val="1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mirrorMargins/>
  <w:defaultTabStop w:val="709"/>
  <w:hyphenationZone w:val="425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118"/>
    <w:rsid w:val="0002325C"/>
    <w:rsid w:val="0002726E"/>
    <w:rsid w:val="00086838"/>
    <w:rsid w:val="000B388A"/>
    <w:rsid w:val="000D7293"/>
    <w:rsid w:val="00125020"/>
    <w:rsid w:val="00226ED8"/>
    <w:rsid w:val="00251D6F"/>
    <w:rsid w:val="00285501"/>
    <w:rsid w:val="002C55AC"/>
    <w:rsid w:val="002F46F2"/>
    <w:rsid w:val="003A170E"/>
    <w:rsid w:val="003A5CCC"/>
    <w:rsid w:val="003D1248"/>
    <w:rsid w:val="00435407"/>
    <w:rsid w:val="004A4532"/>
    <w:rsid w:val="00535585"/>
    <w:rsid w:val="005642AD"/>
    <w:rsid w:val="00594D18"/>
    <w:rsid w:val="005A236D"/>
    <w:rsid w:val="00623550"/>
    <w:rsid w:val="00683D5F"/>
    <w:rsid w:val="006854E8"/>
    <w:rsid w:val="006A0F1E"/>
    <w:rsid w:val="006B2DE1"/>
    <w:rsid w:val="007A251A"/>
    <w:rsid w:val="007C7F01"/>
    <w:rsid w:val="0081438E"/>
    <w:rsid w:val="00835CF6"/>
    <w:rsid w:val="00893BCC"/>
    <w:rsid w:val="00895DED"/>
    <w:rsid w:val="008A312A"/>
    <w:rsid w:val="0091225C"/>
    <w:rsid w:val="00A03F3D"/>
    <w:rsid w:val="00A34D0E"/>
    <w:rsid w:val="00A357DF"/>
    <w:rsid w:val="00A83F79"/>
    <w:rsid w:val="00AA4FC6"/>
    <w:rsid w:val="00AD2267"/>
    <w:rsid w:val="00AD6F1D"/>
    <w:rsid w:val="00B537E7"/>
    <w:rsid w:val="00BA5A14"/>
    <w:rsid w:val="00BB3DFA"/>
    <w:rsid w:val="00C46D78"/>
    <w:rsid w:val="00C85709"/>
    <w:rsid w:val="00C94AFE"/>
    <w:rsid w:val="00CA052D"/>
    <w:rsid w:val="00D1566B"/>
    <w:rsid w:val="00D16BFC"/>
    <w:rsid w:val="00DE590C"/>
    <w:rsid w:val="00DF6118"/>
    <w:rsid w:val="00E00A00"/>
    <w:rsid w:val="00E604C6"/>
    <w:rsid w:val="00EF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B20A330"/>
  <w14:defaultImageDpi w14:val="300"/>
  <w15:docId w15:val="{6155489B-7FC1-49A1-ACCF-F7B8CFAD1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20"/>
        <w:ind w:firstLine="45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7293"/>
    <w:rPr>
      <w:rFonts w:ascii="Calibri" w:eastAsia="Lucida Sans Unicode" w:hAnsi="Calibri" w:cs="font298"/>
      <w:kern w:val="1"/>
      <w:sz w:val="22"/>
      <w:szCs w:val="22"/>
      <w:lang w:bidi="en-US"/>
    </w:rPr>
  </w:style>
  <w:style w:type="paragraph" w:styleId="Ttulo1">
    <w:name w:val="heading 1"/>
    <w:basedOn w:val="Normal"/>
    <w:next w:val="Corpodetexto"/>
    <w:qFormat/>
    <w:rsid w:val="00C46D78"/>
    <w:pPr>
      <w:keepNext/>
      <w:pageBreakBefore/>
      <w:numPr>
        <w:numId w:val="5"/>
      </w:numPr>
      <w:spacing w:before="3000" w:after="600"/>
      <w:ind w:left="431" w:hanging="431"/>
      <w:outlineLvl w:val="0"/>
    </w:pPr>
    <w:rPr>
      <w:rFonts w:ascii="Cambria" w:hAnsi="Cambria"/>
      <w:b/>
      <w:bCs/>
      <w:color w:val="365F91"/>
      <w:sz w:val="28"/>
      <w:szCs w:val="28"/>
      <w:lang w:val="pt-PT"/>
    </w:rPr>
  </w:style>
  <w:style w:type="paragraph" w:styleId="Ttulo2">
    <w:name w:val="heading 2"/>
    <w:basedOn w:val="Normal"/>
    <w:next w:val="Corpodetexto"/>
    <w:qFormat/>
    <w:pPr>
      <w:keepNext/>
      <w:numPr>
        <w:ilvl w:val="1"/>
        <w:numId w:val="5"/>
      </w:numPr>
      <w:spacing w:before="720" w:after="48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Corpodetexto"/>
    <w:qFormat/>
    <w:rsid w:val="003D1248"/>
    <w:pPr>
      <w:keepNext/>
      <w:numPr>
        <w:ilvl w:val="2"/>
        <w:numId w:val="5"/>
      </w:numPr>
      <w:spacing w:before="480" w:after="240"/>
      <w:outlineLvl w:val="2"/>
    </w:pPr>
    <w:rPr>
      <w:rFonts w:ascii="Cambria" w:hAnsi="Cambria"/>
      <w:b/>
      <w:bCs/>
      <w:color w:val="4F81BD"/>
      <w:lang w:val="pt-PT"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5"/>
      </w:numPr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Normal"/>
    <w:next w:val="Corpodetexto"/>
    <w:qFormat/>
    <w:pPr>
      <w:keepNext/>
      <w:numPr>
        <w:ilvl w:val="4"/>
        <w:numId w:val="5"/>
      </w:numPr>
      <w:spacing w:before="20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Corpodetexto"/>
    <w:qFormat/>
    <w:pPr>
      <w:keepNext/>
      <w:numPr>
        <w:ilvl w:val="5"/>
        <w:numId w:val="5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Corpodetexto"/>
    <w:qFormat/>
    <w:pPr>
      <w:keepNext/>
      <w:numPr>
        <w:ilvl w:val="6"/>
        <w:numId w:val="5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Corpodetexto"/>
    <w:qFormat/>
    <w:pPr>
      <w:keepNext/>
      <w:numPr>
        <w:ilvl w:val="7"/>
        <w:numId w:val="5"/>
      </w:numPr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Ttulo9">
    <w:name w:val="heading 9"/>
    <w:basedOn w:val="Normal"/>
    <w:next w:val="Corpodetexto"/>
    <w:qFormat/>
    <w:pPr>
      <w:keepNext/>
      <w:numPr>
        <w:ilvl w:val="8"/>
        <w:numId w:val="5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ageNumber1">
    <w:name w:val="Page Number1"/>
  </w:style>
  <w:style w:type="character" w:customStyle="1" w:styleId="EstiloLegendaArialNoNegritoCarcter">
    <w:name w:val="Estilo Legenda + Arial Não Negrito Carácter"/>
    <w:rPr>
      <w:rFonts w:ascii="Arial" w:hAnsi="Arial" w:cs="Arial"/>
      <w:b/>
      <w:bCs/>
      <w:sz w:val="22"/>
      <w:szCs w:val="22"/>
      <w:lang w:val="pt-PT" w:eastAsia="ar-SA" w:bidi="ar-SA"/>
    </w:rPr>
  </w:style>
  <w:style w:type="character" w:styleId="Hyperlink">
    <w:name w:val="Hyperlink"/>
    <w:rPr>
      <w:rFonts w:ascii="Arial" w:hAnsi="Arial" w:cs="Arial"/>
      <w:color w:val="0000FF"/>
      <w:sz w:val="20"/>
      <w:szCs w:val="20"/>
      <w:u w:val="single"/>
    </w:rPr>
  </w:style>
  <w:style w:type="character" w:customStyle="1" w:styleId="RodapCarcter">
    <w:name w:val="Rodapé Carácter"/>
    <w:rPr>
      <w:sz w:val="22"/>
      <w:szCs w:val="22"/>
    </w:rPr>
  </w:style>
  <w:style w:type="character" w:customStyle="1" w:styleId="Ttulo1Carcter">
    <w:name w:val="Título 1 Carácter"/>
    <w:rPr>
      <w:rFonts w:ascii="Cambria" w:hAnsi="Cambria" w:cs="font298"/>
      <w:b/>
      <w:bCs/>
      <w:color w:val="365F91"/>
      <w:sz w:val="28"/>
      <w:szCs w:val="28"/>
    </w:rPr>
  </w:style>
  <w:style w:type="character" w:customStyle="1" w:styleId="Ttulo2Carcter">
    <w:name w:val="Título 2 Carácter"/>
    <w:rPr>
      <w:rFonts w:ascii="Cambria" w:hAnsi="Cambria" w:cs="font298"/>
      <w:b/>
      <w:bCs/>
      <w:color w:val="4F81BD"/>
      <w:sz w:val="26"/>
      <w:szCs w:val="26"/>
    </w:rPr>
  </w:style>
  <w:style w:type="character" w:customStyle="1" w:styleId="Ttulo3Carcter">
    <w:name w:val="Título 3 Carácter"/>
    <w:rPr>
      <w:rFonts w:ascii="Cambria" w:hAnsi="Cambria" w:cs="font298"/>
      <w:b/>
      <w:bCs/>
      <w:color w:val="4F81BD"/>
    </w:rPr>
  </w:style>
  <w:style w:type="character" w:customStyle="1" w:styleId="Ttulo4Carcter">
    <w:name w:val="Título 4 Carácter"/>
    <w:rPr>
      <w:rFonts w:ascii="Cambria" w:hAnsi="Cambria" w:cs="font298"/>
      <w:b/>
      <w:bCs/>
      <w:i/>
      <w:iCs/>
      <w:color w:val="4F81BD"/>
    </w:rPr>
  </w:style>
  <w:style w:type="character" w:customStyle="1" w:styleId="Ttulo5Carcter">
    <w:name w:val="Título 5 Carácter"/>
    <w:rPr>
      <w:rFonts w:ascii="Cambria" w:hAnsi="Cambria" w:cs="font298"/>
      <w:color w:val="243F60"/>
    </w:rPr>
  </w:style>
  <w:style w:type="character" w:customStyle="1" w:styleId="Ttulo6Carcter">
    <w:name w:val="Título 6 Carácter"/>
    <w:rPr>
      <w:rFonts w:ascii="Cambria" w:hAnsi="Cambria" w:cs="font298"/>
      <w:i/>
      <w:iCs/>
      <w:color w:val="243F60"/>
    </w:rPr>
  </w:style>
  <w:style w:type="character" w:customStyle="1" w:styleId="Ttulo7Carcter">
    <w:name w:val="Título 7 Carácter"/>
    <w:rPr>
      <w:rFonts w:ascii="Cambria" w:hAnsi="Cambria" w:cs="font298"/>
      <w:i/>
      <w:iCs/>
      <w:color w:val="404040"/>
    </w:rPr>
  </w:style>
  <w:style w:type="character" w:customStyle="1" w:styleId="Ttulo8Carcter">
    <w:name w:val="Título 8 Carácter"/>
    <w:rPr>
      <w:rFonts w:ascii="Cambria" w:hAnsi="Cambria" w:cs="font298"/>
      <w:color w:val="4F81BD"/>
      <w:sz w:val="20"/>
      <w:szCs w:val="20"/>
    </w:rPr>
  </w:style>
  <w:style w:type="character" w:customStyle="1" w:styleId="Ttulo9Carcter">
    <w:name w:val="Título 9 Carácter"/>
    <w:rPr>
      <w:rFonts w:ascii="Cambria" w:hAnsi="Cambria" w:cs="font298"/>
      <w:i/>
      <w:iCs/>
      <w:color w:val="404040"/>
      <w:sz w:val="20"/>
      <w:szCs w:val="20"/>
    </w:rPr>
  </w:style>
  <w:style w:type="character" w:customStyle="1" w:styleId="TtuloCarcter">
    <w:name w:val="Título Carácter"/>
    <w:rPr>
      <w:rFonts w:ascii="Cambria" w:hAnsi="Cambria" w:cs="font298"/>
      <w:color w:val="17365D"/>
      <w:spacing w:val="5"/>
      <w:kern w:val="1"/>
      <w:sz w:val="52"/>
      <w:szCs w:val="52"/>
    </w:rPr>
  </w:style>
  <w:style w:type="character" w:customStyle="1" w:styleId="SubttuloCarcter">
    <w:name w:val="Subtítulo Carácter"/>
    <w:rPr>
      <w:rFonts w:ascii="Cambria" w:hAnsi="Cambria" w:cs="font298"/>
      <w:i/>
      <w:iCs/>
      <w:color w:val="4F81BD"/>
      <w:spacing w:val="15"/>
      <w:sz w:val="24"/>
      <w:szCs w:val="24"/>
    </w:rPr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character" w:customStyle="1" w:styleId="CitaoCarcter">
    <w:name w:val="Citação Carácter"/>
    <w:rPr>
      <w:i/>
      <w:iCs/>
      <w:color w:val="000000"/>
    </w:rPr>
  </w:style>
  <w:style w:type="character" w:customStyle="1" w:styleId="CitaoIntensaCarcter">
    <w:name w:val="Citação Intensa Carácter"/>
    <w:rPr>
      <w:b/>
      <w:bCs/>
      <w:i/>
      <w:iCs/>
      <w:color w:val="4F81BD"/>
    </w:rPr>
  </w:style>
  <w:style w:type="character" w:styleId="nfaseSutil">
    <w:name w:val="Subtle Emphasis"/>
    <w:qFormat/>
    <w:rPr>
      <w:i/>
      <w:iCs/>
      <w:color w:val="808080"/>
    </w:rPr>
  </w:style>
  <w:style w:type="character" w:styleId="nfaseIntensa">
    <w:name w:val="Intense Emphasis"/>
    <w:qFormat/>
    <w:rPr>
      <w:b/>
      <w:bCs/>
      <w:i/>
      <w:iCs/>
      <w:color w:val="4F81BD"/>
    </w:rPr>
  </w:style>
  <w:style w:type="character" w:styleId="RefernciaSutil">
    <w:name w:val="Subtle Reference"/>
    <w:qFormat/>
    <w:rPr>
      <w:smallCaps/>
      <w:color w:val="C0504D"/>
      <w:u w:val="single"/>
    </w:rPr>
  </w:style>
  <w:style w:type="character" w:styleId="RefernciaIntensa">
    <w:name w:val="Intense Reference"/>
    <w:qFormat/>
    <w:rPr>
      <w:b/>
      <w:bCs/>
      <w:smallCaps/>
      <w:color w:val="C0504D"/>
      <w:spacing w:val="5"/>
      <w:u w:val="single"/>
    </w:rPr>
  </w:style>
  <w:style w:type="character" w:styleId="TtulodoLivro">
    <w:name w:val="Book Title"/>
    <w:qFormat/>
    <w:rPr>
      <w:b/>
      <w:bCs/>
      <w:smallCaps/>
      <w:spacing w:val="5"/>
    </w:rPr>
  </w:style>
  <w:style w:type="character" w:customStyle="1" w:styleId="ListLabel1">
    <w:name w:val="ListLabel 1"/>
    <w:rPr>
      <w:b/>
      <w:i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styleId="Legenda">
    <w:name w:val="caption"/>
    <w:basedOn w:val="Normal"/>
    <w:qFormat/>
    <w:rsid w:val="00435407"/>
    <w:pPr>
      <w:suppressLineNumbers/>
      <w:spacing w:after="120"/>
      <w:jc w:val="center"/>
    </w:pPr>
    <w:rPr>
      <w:rFonts w:cs="Tahoma"/>
      <w:iCs/>
      <w:sz w:val="20"/>
      <w:szCs w:val="20"/>
      <w:lang w:val="pt-PT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link w:val="CabealhoChar"/>
    <w:uiPriority w:val="99"/>
    <w:qFormat/>
    <w:pPr>
      <w:suppressLineNumbers/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suppressLineNumbers/>
      <w:tabs>
        <w:tab w:val="center" w:pos="4252"/>
        <w:tab w:val="right" w:pos="8504"/>
      </w:tabs>
    </w:pPr>
  </w:style>
  <w:style w:type="paragraph" w:customStyle="1" w:styleId="EstiloLegendaArialNoNegrito">
    <w:name w:val="Estilo Legenda + Arial Não Negrito"/>
    <w:pPr>
      <w:keepNext/>
      <w:widowControl w:val="0"/>
      <w:suppressAutoHyphens/>
      <w:spacing w:after="200" w:line="276" w:lineRule="auto"/>
      <w:jc w:val="center"/>
    </w:pPr>
    <w:rPr>
      <w:rFonts w:ascii="Calibri" w:eastAsia="Lucida Sans Unicode" w:hAnsi="Calibri" w:cs="Arial"/>
      <w:kern w:val="1"/>
      <w:sz w:val="22"/>
      <w:szCs w:val="22"/>
      <w:lang w:bidi="en-US"/>
    </w:rPr>
  </w:style>
  <w:style w:type="paragraph" w:styleId="Sumrio1">
    <w:name w:val="toc 1"/>
    <w:basedOn w:val="Normal"/>
    <w:uiPriority w:val="39"/>
    <w:pPr>
      <w:tabs>
        <w:tab w:val="left" w:pos="660"/>
        <w:tab w:val="right" w:pos="8835"/>
      </w:tabs>
      <w:spacing w:before="240"/>
    </w:pPr>
    <w:rPr>
      <w:rFonts w:cs="Arial"/>
      <w:bCs/>
      <w:smallCaps/>
      <w:sz w:val="24"/>
      <w:szCs w:val="24"/>
    </w:rPr>
  </w:style>
  <w:style w:type="paragraph" w:styleId="Sumrio2">
    <w:name w:val="toc 2"/>
    <w:basedOn w:val="Normal"/>
    <w:uiPriority w:val="39"/>
    <w:pPr>
      <w:tabs>
        <w:tab w:val="left" w:pos="943"/>
        <w:tab w:val="right" w:pos="9118"/>
      </w:tabs>
      <w:ind w:left="283"/>
    </w:pPr>
    <w:rPr>
      <w:bCs/>
      <w:sz w:val="20"/>
      <w:szCs w:val="20"/>
    </w:rPr>
  </w:style>
  <w:style w:type="paragraph" w:styleId="Sumrio3">
    <w:name w:val="toc 3"/>
    <w:basedOn w:val="Normal"/>
    <w:uiPriority w:val="39"/>
    <w:pPr>
      <w:tabs>
        <w:tab w:val="left" w:pos="1320"/>
        <w:tab w:val="right" w:pos="9055"/>
      </w:tabs>
      <w:ind w:left="220"/>
    </w:pPr>
    <w:rPr>
      <w:rFonts w:ascii="Times New Roman" w:hAnsi="Times New Roman"/>
      <w:sz w:val="20"/>
      <w:szCs w:val="20"/>
    </w:rPr>
  </w:style>
  <w:style w:type="paragraph" w:customStyle="1" w:styleId="TableofFigures1">
    <w:name w:val="Table of Figures1"/>
    <w:basedOn w:val="Normal"/>
    <w:pPr>
      <w:ind w:left="440" w:hanging="440"/>
    </w:pPr>
    <w:rPr>
      <w:sz w:val="20"/>
    </w:rPr>
  </w:style>
  <w:style w:type="paragraph" w:customStyle="1" w:styleId="EscolhaA">
    <w:name w:val="Escolha A"/>
    <w:basedOn w:val="Normal"/>
    <w:rPr>
      <w:rFonts w:ascii="Century Gothic" w:hAnsi="Century Gothic"/>
    </w:rPr>
  </w:style>
  <w:style w:type="paragraph" w:customStyle="1" w:styleId="Itens01">
    <w:name w:val="Itens01"/>
    <w:basedOn w:val="Normal"/>
    <w:pPr>
      <w:spacing w:before="60"/>
      <w:ind w:left="851" w:hanging="425"/>
    </w:pPr>
  </w:style>
  <w:style w:type="paragraph" w:customStyle="1" w:styleId="Numerado1">
    <w:name w:val="Numerado (1)"/>
    <w:basedOn w:val="Normal"/>
    <w:rPr>
      <w:rFonts w:ascii="Century Gothic" w:hAnsi="Century Gothic"/>
    </w:rPr>
  </w:style>
  <w:style w:type="paragraph" w:customStyle="1" w:styleId="Itens02">
    <w:name w:val="Itens02"/>
    <w:pPr>
      <w:widowControl w:val="0"/>
      <w:suppressAutoHyphens/>
      <w:spacing w:after="200" w:line="276" w:lineRule="auto"/>
      <w:ind w:left="1276" w:hanging="425"/>
    </w:pPr>
    <w:rPr>
      <w:rFonts w:eastAsia="Lucida Sans Unicode" w:cs="font298"/>
      <w:kern w:val="1"/>
      <w:sz w:val="22"/>
      <w:szCs w:val="22"/>
      <w:lang w:bidi="en-US"/>
    </w:rPr>
  </w:style>
  <w:style w:type="paragraph" w:customStyle="1" w:styleId="Itens03">
    <w:name w:val="Itens03"/>
    <w:basedOn w:val="Itens02"/>
    <w:pPr>
      <w:spacing w:before="60"/>
      <w:ind w:left="850"/>
    </w:pPr>
  </w:style>
  <w:style w:type="paragraph" w:customStyle="1" w:styleId="Itens04">
    <w:name w:val="Itens04"/>
    <w:basedOn w:val="Itens02"/>
  </w:style>
  <w:style w:type="paragraph" w:customStyle="1" w:styleId="Caption1">
    <w:name w:val="Caption1"/>
    <w:basedOn w:val="Normal"/>
    <w:pPr>
      <w:spacing w:line="100" w:lineRule="atLeast"/>
    </w:pPr>
    <w:rPr>
      <w:b/>
      <w:bCs/>
      <w:color w:val="4F81BD"/>
      <w:sz w:val="18"/>
      <w:szCs w:val="18"/>
    </w:rPr>
  </w:style>
  <w:style w:type="paragraph" w:customStyle="1" w:styleId="EstiloTtulo312ptNoNegrito">
    <w:name w:val="Estilo Título 3 + 12 pt Não Negrito"/>
    <w:pPr>
      <w:widowControl w:val="0"/>
      <w:suppressAutoHyphens/>
      <w:spacing w:after="200" w:line="276" w:lineRule="auto"/>
    </w:pPr>
    <w:rPr>
      <w:rFonts w:ascii="Arial" w:eastAsia="Lucida Sans Unicode" w:hAnsi="Arial" w:cs="font298"/>
      <w:b/>
      <w:bCs/>
      <w:kern w:val="1"/>
      <w:sz w:val="24"/>
      <w:szCs w:val="22"/>
      <w:lang w:bidi="en-US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llCapsCentered">
    <w:name w:val="All Caps Centered"/>
    <w:basedOn w:val="Normal"/>
    <w:pPr>
      <w:spacing w:line="480" w:lineRule="auto"/>
      <w:jc w:val="center"/>
    </w:pPr>
    <w:rPr>
      <w:b/>
      <w:caps/>
      <w:sz w:val="24"/>
      <w:szCs w:val="20"/>
    </w:rPr>
  </w:style>
  <w:style w:type="paragraph" w:customStyle="1" w:styleId="StyleCentered">
    <w:name w:val="Style Centered"/>
    <w:basedOn w:val="Normal"/>
    <w:pPr>
      <w:spacing w:line="100" w:lineRule="atLeast"/>
      <w:jc w:val="center"/>
    </w:pPr>
    <w:rPr>
      <w:sz w:val="24"/>
      <w:szCs w:val="20"/>
    </w:rPr>
  </w:style>
  <w:style w:type="paragraph" w:styleId="Ttulo">
    <w:name w:val="Title"/>
    <w:basedOn w:val="Normal"/>
    <w:next w:val="Subttulo"/>
    <w:qFormat/>
    <w:pPr>
      <w:pBdr>
        <w:bottom w:val="single" w:sz="8" w:space="4" w:color="808080"/>
      </w:pBdr>
      <w:spacing w:after="300" w:line="100" w:lineRule="atLeast"/>
      <w:jc w:val="center"/>
    </w:pPr>
    <w:rPr>
      <w:rFonts w:ascii="Cambria" w:hAnsi="Cambria"/>
      <w:b/>
      <w:bCs/>
      <w:color w:val="17365D"/>
      <w:spacing w:val="5"/>
      <w:sz w:val="52"/>
      <w:szCs w:val="52"/>
    </w:rPr>
  </w:style>
  <w:style w:type="paragraph" w:styleId="Subttulo">
    <w:name w:val="Subtitle"/>
    <w:basedOn w:val="Normal"/>
    <w:next w:val="Corpodetexto"/>
    <w:qFormat/>
    <w:pPr>
      <w:jc w:val="center"/>
    </w:pPr>
    <w:rPr>
      <w:rFonts w:ascii="Cambria" w:hAnsi="Cambria"/>
      <w:i/>
      <w:iCs/>
      <w:color w:val="4F81BD"/>
      <w:spacing w:val="15"/>
      <w:sz w:val="24"/>
      <w:szCs w:val="24"/>
    </w:rPr>
  </w:style>
  <w:style w:type="paragraph" w:styleId="SemEspaamento">
    <w:name w:val="No Spacing"/>
    <w:qFormat/>
    <w:pPr>
      <w:suppressAutoHyphens/>
      <w:spacing w:line="100" w:lineRule="atLeast"/>
    </w:pPr>
    <w:rPr>
      <w:rFonts w:ascii="Calibri" w:eastAsia="Lucida Sans Unicode" w:hAnsi="Calibri" w:cs="font298"/>
      <w:kern w:val="1"/>
      <w:sz w:val="22"/>
      <w:szCs w:val="22"/>
      <w:lang w:bidi="en-US"/>
    </w:rPr>
  </w:style>
  <w:style w:type="paragraph" w:styleId="PargrafodaLista">
    <w:name w:val="List Paragraph"/>
    <w:basedOn w:val="Normal"/>
    <w:qFormat/>
    <w:pPr>
      <w:ind w:left="720"/>
    </w:pPr>
  </w:style>
  <w:style w:type="paragraph" w:styleId="Citao">
    <w:name w:val="Quote"/>
    <w:basedOn w:val="Normal"/>
    <w:qFormat/>
    <w:rPr>
      <w:i/>
      <w:iCs/>
      <w:color w:val="000000"/>
    </w:rPr>
  </w:style>
  <w:style w:type="paragraph" w:styleId="CitaoIntensa">
    <w:name w:val="Intense Quote"/>
    <w:basedOn w:val="Normal"/>
    <w:qFormat/>
    <w:pPr>
      <w:pBdr>
        <w:bottom w:val="single" w:sz="4" w:space="4" w:color="808080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ContentsHeading">
    <w:name w:val="Contents Heading"/>
    <w:pPr>
      <w:widowControl w:val="0"/>
      <w:suppressLineNumbers/>
      <w:suppressAutoHyphens/>
      <w:spacing w:after="200" w:line="276" w:lineRule="auto"/>
    </w:pPr>
    <w:rPr>
      <w:rFonts w:ascii="Calibri" w:eastAsia="Lucida Sans Unicode" w:hAnsi="Calibri" w:cs="font298"/>
      <w:b/>
      <w:bCs/>
      <w:kern w:val="1"/>
      <w:sz w:val="32"/>
      <w:szCs w:val="32"/>
      <w:lang w:bidi="en-US"/>
    </w:rPr>
  </w:style>
  <w:style w:type="paragraph" w:customStyle="1" w:styleId="Seccao">
    <w:name w:val="Seccao"/>
    <w:basedOn w:val="Normal"/>
    <w:qFormat/>
    <w:rsid w:val="003D1248"/>
    <w:pPr>
      <w:keepNext/>
      <w:spacing w:before="960" w:after="360"/>
    </w:pPr>
    <w:rPr>
      <w:rFonts w:ascii="Cambria" w:hAnsi="Cambria" w:cs="Arial"/>
      <w:b/>
      <w:color w:val="365F91"/>
      <w:sz w:val="28"/>
      <w:szCs w:val="28"/>
      <w:lang w:val="pt-PT"/>
    </w:rPr>
  </w:style>
  <w:style w:type="character" w:styleId="Nmerodepgina">
    <w:name w:val="page number"/>
    <w:basedOn w:val="Fontepargpadro"/>
    <w:uiPriority w:val="99"/>
    <w:semiHidden/>
    <w:unhideWhenUsed/>
    <w:rsid w:val="003A170E"/>
  </w:style>
  <w:style w:type="paragraph" w:styleId="ndicedeilustraes">
    <w:name w:val="table of figures"/>
    <w:basedOn w:val="Normal"/>
    <w:next w:val="Normal"/>
    <w:uiPriority w:val="99"/>
    <w:unhideWhenUsed/>
    <w:rsid w:val="003D1248"/>
    <w:pPr>
      <w:ind w:left="440" w:hanging="440"/>
    </w:pPr>
  </w:style>
  <w:style w:type="character" w:customStyle="1" w:styleId="CabealhoChar">
    <w:name w:val="Cabeçalho Char"/>
    <w:basedOn w:val="Fontepargpadro"/>
    <w:link w:val="Cabealho"/>
    <w:uiPriority w:val="99"/>
    <w:rsid w:val="00594D18"/>
    <w:rPr>
      <w:rFonts w:ascii="Calibri" w:eastAsia="Lucida Sans Unicode" w:hAnsi="Calibri" w:cs="font298"/>
      <w:kern w:val="1"/>
      <w:sz w:val="22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l.facebook.com/l.php?u=https%3A%2F%2Fgithub.com%2FTatianasmaia%2F10946_14887_LP2%3Ffbclid%3DIwAR3EwFrhTl5EcViZLQqDrXL7A486ZprOuTe_8_TTNhWbfOu5YHDgQIMtwRc&amp;h=AT2UryuMmppMb0g3OXpp5rj3AqsXNrzwEATtVo6SYSQF5DH8iHAgEPUuR7KOuKxXmkax_JzHX1ChZLiai_7IJiHNssZwwy-M2vvbPhMB9c0kxkqJo86ZCuJDDMRCR7OxcQ-tUVTpa2BMRZ7uCrvBtg" TargetMode="External"/><Relationship Id="rId10" Type="http://schemas.openxmlformats.org/officeDocument/2006/relationships/header" Target="head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872450-9CFA-49CE-B86D-9E91A21D0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713</Words>
  <Characters>3856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&gt;</vt:lpstr>
      <vt:lpstr>&gt;</vt:lpstr>
    </vt:vector>
  </TitlesOfParts>
  <Company/>
  <LinksUpToDate>false</LinksUpToDate>
  <CharactersWithSpaces>4560</CharactersWithSpaces>
  <SharedDoc>false</SharedDoc>
  <HLinks>
    <vt:vector size="30" baseType="variant">
      <vt:variant>
        <vt:i4>3014710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_toc197</vt:lpwstr>
      </vt:variant>
      <vt:variant>
        <vt:i4>3014709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_toc194</vt:lpwstr>
      </vt:variant>
      <vt:variant>
        <vt:i4>3080244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</vt:lpwstr>
      </vt:variant>
      <vt:variant>
        <vt:i4>2555957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_toc104</vt:lpwstr>
      </vt:variant>
      <vt:variant>
        <vt:i4>2555955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&gt;</dc:title>
  <dc:creator>jcs jcs</dc:creator>
  <cp:lastModifiedBy>utilizador</cp:lastModifiedBy>
  <cp:revision>3</cp:revision>
  <cp:lastPrinted>1901-01-01T00:36:00Z</cp:lastPrinted>
  <dcterms:created xsi:type="dcterms:W3CDTF">2020-04-26T15:12:00Z</dcterms:created>
  <dcterms:modified xsi:type="dcterms:W3CDTF">2020-05-22T19:17:00Z</dcterms:modified>
</cp:coreProperties>
</file>